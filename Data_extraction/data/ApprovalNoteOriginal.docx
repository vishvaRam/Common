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BD6BF57" w14:textId="77777777" w:rsidR="00BE7330" w:rsidRPr="00BE7330" w:rsidRDefault="00BE7330" w:rsidP="00FA1940">
      <w:pPr>
        <w:tabs>
          <w:tab w:val="left" w:pos="8910"/>
        </w:tabs>
        <w:jc w:val="center"/>
        <w:rPr>
          <w:rFonts w:ascii="Arial" w:hAnsi="Arial" w:cs="Arial"/>
          <w:b/>
          <w:bCs/>
        </w:rPr>
      </w:pPr>
      <w:r>
        <w:rPr>
          <w:rFonts w:ascii="Arial" w:hAnsi="Arial" w:cs="Arial"/>
          <w:sz w:val="24"/>
          <w:szCs w:val="24"/>
          <w:lang w:val="en-IN"/>
        </w:rPr>
        <w:t xml:space="preserve">                                             </w:t>
      </w:r>
    </w:p>
    <w:p w14:paraId="58775E6C" w14:textId="77777777" w:rsidR="00392398" w:rsidRDefault="00392398" w:rsidP="00EE6A0B">
      <w:pPr>
        <w:pStyle w:val="Standard"/>
        <w:autoSpaceDE w:val="0"/>
        <w:ind w:left="5760"/>
        <w:jc w:val="center"/>
        <w:rPr>
          <w:rFonts w:ascii="Arial" w:hAnsi="Arial" w:cs="Arial"/>
          <w:b/>
          <w:bCs/>
          <w:sz w:val="16"/>
        </w:rPr>
      </w:pPr>
    </w:p>
    <w:p w14:paraId="766E2BB3" w14:textId="77777777" w:rsidR="00392398" w:rsidRPr="002E4B88" w:rsidRDefault="00392398" w:rsidP="00EE6A0B">
      <w:pPr>
        <w:pStyle w:val="Standard"/>
        <w:autoSpaceDE w:val="0"/>
        <w:ind w:left="5760"/>
        <w:jc w:val="center"/>
        <w:rPr>
          <w:rFonts w:ascii="Arial" w:hAnsi="Arial" w:cs="Arial"/>
          <w:b/>
          <w:bCs/>
          <w:sz w:val="16"/>
        </w:rPr>
      </w:pPr>
    </w:p>
    <w:p w14:paraId="7B8F6364" w14:textId="77777777" w:rsidR="000D4078" w:rsidRPr="00531D7E" w:rsidRDefault="00DB6D28" w:rsidP="00BB4AD4">
      <w:pPr>
        <w:pStyle w:val="Standard"/>
        <w:autoSpaceDE w:val="0"/>
        <w:ind w:left="5760"/>
        <w:rPr>
          <w:rFonts w:ascii="Arial" w:hAnsi="Arial" w:cs="Arial"/>
          <w:b/>
          <w:bCs/>
        </w:rPr>
      </w:pPr>
      <w:r>
        <w:rPr>
          <w:rFonts w:ascii="Arial" w:hAnsi="Arial" w:cs="Arial"/>
          <w:b/>
          <w:bCs/>
        </w:rPr>
        <w:t xml:space="preserve">           </w:t>
      </w:r>
    </w:p>
    <w:tbl>
      <w:tblPr>
        <w:tblW w:w="0" w:type="auto"/>
        <w:tblInd w:w="5" w:type="dxa"/>
        <w:tblLayout w:type="fixed"/>
        <w:tblLook w:val="0000" w:firstRow="0" w:lastRow="0" w:firstColumn="0" w:lastColumn="0" w:noHBand="0" w:noVBand="0"/>
      </w:tblPr>
      <w:tblGrid>
        <w:gridCol w:w="103"/>
        <w:gridCol w:w="2772"/>
        <w:gridCol w:w="1864"/>
        <w:gridCol w:w="2726"/>
        <w:gridCol w:w="1886"/>
        <w:gridCol w:w="24"/>
      </w:tblGrid>
      <w:tr w:rsidR="003A6E2E" w:rsidRPr="00B80AB4" w14:paraId="06D5C547" w14:textId="77777777" w:rsidTr="00F56D39">
        <w:trPr>
          <w:gridBefore w:val="1"/>
          <w:wBefore w:w="103" w:type="dxa"/>
          <w:trHeight w:val="1247"/>
        </w:trPr>
        <w:tc>
          <w:tcPr>
            <w:tcW w:w="4636" w:type="dxa"/>
            <w:gridSpan w:val="2"/>
            <w:tcBorders>
              <w:bottom w:val="single" w:sz="4" w:space="0" w:color="000000"/>
            </w:tcBorders>
            <w:shd w:val="clear" w:color="auto" w:fill="auto"/>
          </w:tcPr>
          <w:p w14:paraId="46E4ECC9" w14:textId="77777777" w:rsidR="003A6E2E" w:rsidRPr="00B80AB4" w:rsidRDefault="00BB4AD4" w:rsidP="005C36C5">
            <w:pPr>
              <w:spacing w:line="240" w:lineRule="auto"/>
              <w:rPr>
                <w:rFonts w:ascii="Arial" w:hAnsi="Arial" w:cs="Arial"/>
                <w:sz w:val="24"/>
                <w:szCs w:val="24"/>
                <w:lang w:val="en-IN"/>
              </w:rPr>
            </w:pPr>
            <w:r w:rsidRPr="00B80AB4">
              <w:rPr>
                <w:rStyle w:val="WW-DefaultParagraphFont"/>
                <w:rFonts w:ascii="Arial" w:hAnsi="Arial" w:cs="Arial"/>
                <w:noProof/>
                <w:sz w:val="24"/>
                <w:szCs w:val="24"/>
                <w:lang w:eastAsia="en-US"/>
              </w:rPr>
              <w:drawing>
                <wp:inline distT="0" distB="0" distL="0" distR="0" wp14:anchorId="72BECD6A" wp14:editId="1CDB6381">
                  <wp:extent cx="1743075" cy="6000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3075" cy="600075"/>
                          </a:xfrm>
                          <a:prstGeom prst="rect">
                            <a:avLst/>
                          </a:prstGeom>
                          <a:solidFill>
                            <a:srgbClr val="FFFFFF">
                              <a:alpha val="0"/>
                            </a:srgbClr>
                          </a:solidFill>
                          <a:ln>
                            <a:noFill/>
                          </a:ln>
                        </pic:spPr>
                      </pic:pic>
                    </a:graphicData>
                  </a:graphic>
                </wp:inline>
              </w:drawing>
            </w:r>
          </w:p>
          <w:p w14:paraId="575CC5CB" w14:textId="77777777" w:rsidR="003A6E2E" w:rsidRPr="00B80AB4" w:rsidRDefault="003A6E2E" w:rsidP="005C36C5">
            <w:pPr>
              <w:spacing w:line="240" w:lineRule="auto"/>
              <w:rPr>
                <w:rFonts w:ascii="Arial" w:hAnsi="Arial" w:cs="Arial"/>
                <w:sz w:val="8"/>
                <w:szCs w:val="24"/>
                <w:lang w:val="en-IN"/>
              </w:rPr>
            </w:pPr>
          </w:p>
        </w:tc>
        <w:tc>
          <w:tcPr>
            <w:tcW w:w="4636" w:type="dxa"/>
            <w:gridSpan w:val="3"/>
            <w:tcBorders>
              <w:bottom w:val="single" w:sz="4" w:space="0" w:color="000000"/>
            </w:tcBorders>
            <w:shd w:val="clear" w:color="auto" w:fill="auto"/>
          </w:tcPr>
          <w:p w14:paraId="1D1CD05E" w14:textId="77777777" w:rsidR="003A6E2E" w:rsidRPr="00B80AB4" w:rsidRDefault="003A6E2E" w:rsidP="005C36C5">
            <w:pPr>
              <w:snapToGrid w:val="0"/>
              <w:spacing w:line="240" w:lineRule="auto"/>
              <w:rPr>
                <w:rFonts w:ascii="Arial" w:hAnsi="Arial" w:cs="Arial"/>
                <w:sz w:val="24"/>
                <w:szCs w:val="24"/>
                <w:lang w:val="en-IN"/>
              </w:rPr>
            </w:pPr>
          </w:p>
          <w:p w14:paraId="757274E5" w14:textId="77777777" w:rsidR="008D37EE" w:rsidRDefault="00BB4AD4" w:rsidP="005C36C5">
            <w:pPr>
              <w:spacing w:line="240" w:lineRule="auto"/>
              <w:rPr>
                <w:rFonts w:ascii="Arial" w:hAnsi="Arial" w:cs="Arial"/>
                <w:b/>
                <w:bCs/>
                <w:sz w:val="24"/>
                <w:szCs w:val="24"/>
              </w:rPr>
            </w:pPr>
            <w:r w:rsidRPr="00B80AB4">
              <w:rPr>
                <w:rFonts w:ascii="Arial" w:hAnsi="Arial" w:cs="Arial"/>
                <w:b/>
                <w:bCs/>
                <w:sz w:val="24"/>
                <w:szCs w:val="24"/>
              </w:rPr>
              <w:t xml:space="preserve">                      </w:t>
            </w:r>
          </w:p>
          <w:p w14:paraId="42FB71B9" w14:textId="306AFE1A" w:rsidR="003A6E2E" w:rsidRPr="00B80AB4" w:rsidRDefault="008D37EE" w:rsidP="005C36C5">
            <w:pPr>
              <w:spacing w:line="240" w:lineRule="auto"/>
              <w:rPr>
                <w:rFonts w:ascii="Arial" w:hAnsi="Arial" w:cs="Arial"/>
                <w:b/>
                <w:bCs/>
                <w:sz w:val="24"/>
                <w:szCs w:val="24"/>
              </w:rPr>
            </w:pPr>
            <w:r>
              <w:rPr>
                <w:rFonts w:ascii="Arial" w:hAnsi="Arial" w:cs="Arial"/>
                <w:b/>
                <w:bCs/>
                <w:sz w:val="24"/>
                <w:szCs w:val="24"/>
              </w:rPr>
              <w:t xml:space="preserve">                      </w:t>
            </w:r>
            <w:r w:rsidR="00900137" w:rsidRPr="00B80AB4">
              <w:rPr>
                <w:rFonts w:ascii="Arial" w:hAnsi="Arial" w:cs="Arial"/>
                <w:b/>
                <w:bCs/>
                <w:sz w:val="24"/>
                <w:szCs w:val="24"/>
              </w:rPr>
              <w:t xml:space="preserve"> </w:t>
            </w:r>
          </w:p>
          <w:p w14:paraId="43469BDA" w14:textId="77777777" w:rsidR="00BB4AD4" w:rsidRPr="00B80AB4" w:rsidRDefault="00BB4AD4" w:rsidP="005C36C5">
            <w:pPr>
              <w:spacing w:line="240" w:lineRule="auto"/>
              <w:jc w:val="right"/>
              <w:rPr>
                <w:rFonts w:ascii="Arial" w:hAnsi="Arial" w:cs="Arial"/>
                <w:sz w:val="24"/>
                <w:szCs w:val="24"/>
              </w:rPr>
            </w:pPr>
            <w:r w:rsidRPr="00B80AB4">
              <w:rPr>
                <w:rFonts w:ascii="Arial" w:hAnsi="Arial" w:cs="Arial"/>
                <w:b/>
                <w:bCs/>
                <w:sz w:val="24"/>
                <w:szCs w:val="24"/>
              </w:rPr>
              <w:t>Managing Director &amp; CEO</w:t>
            </w:r>
          </w:p>
        </w:tc>
      </w:tr>
      <w:tr w:rsidR="00F56D39" w:rsidRPr="00B80AB4" w14:paraId="14CA307C" w14:textId="77777777" w:rsidTr="00F56D39">
        <w:tblPrEx>
          <w:tblCellMar>
            <w:left w:w="10" w:type="dxa"/>
            <w:right w:w="10" w:type="dxa"/>
          </w:tblCellMar>
          <w:tblLook w:val="04A0" w:firstRow="1" w:lastRow="0" w:firstColumn="1" w:lastColumn="0" w:noHBand="0" w:noVBand="1"/>
        </w:tblPrEx>
        <w:trPr>
          <w:gridAfter w:val="1"/>
          <w:wAfter w:w="24" w:type="dxa"/>
          <w:trHeight w:val="354"/>
        </w:trPr>
        <w:tc>
          <w:tcPr>
            <w:tcW w:w="9351"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1FDE86B" w14:textId="77777777" w:rsidR="00F56D39" w:rsidRPr="00B80AB4" w:rsidRDefault="00F56D39" w:rsidP="005C36C5">
            <w:pPr>
              <w:pStyle w:val="Standard"/>
              <w:jc w:val="center"/>
              <w:rPr>
                <w:rFonts w:ascii="Arial" w:hAnsi="Arial" w:cs="Arial"/>
                <w:b/>
                <w:bCs/>
                <w:color w:val="000000"/>
                <w:kern w:val="3"/>
                <w:lang w:val="en-US" w:eastAsia="zh-CN" w:bidi="hi-IN"/>
              </w:rPr>
            </w:pPr>
            <w:r w:rsidRPr="00B80AB4">
              <w:rPr>
                <w:rFonts w:ascii="Arial" w:hAnsi="Arial" w:cs="Arial"/>
                <w:b/>
                <w:bCs/>
                <w:color w:val="000000"/>
                <w:lang w:bidi="hi-IN"/>
              </w:rPr>
              <w:t>Information Technology Department</w:t>
            </w:r>
          </w:p>
        </w:tc>
      </w:tr>
      <w:tr w:rsidR="00F56D39" w:rsidRPr="00B80AB4" w14:paraId="697460C4" w14:textId="77777777" w:rsidTr="00CB2F70">
        <w:tblPrEx>
          <w:tblCellMar>
            <w:left w:w="10" w:type="dxa"/>
            <w:right w:w="10" w:type="dxa"/>
          </w:tblCellMar>
          <w:tblLook w:val="04A0" w:firstRow="1" w:lastRow="0" w:firstColumn="1" w:lastColumn="0" w:noHBand="0" w:noVBand="1"/>
        </w:tblPrEx>
        <w:trPr>
          <w:gridAfter w:val="1"/>
          <w:wAfter w:w="24" w:type="dxa"/>
          <w:trHeight w:val="303"/>
        </w:trPr>
        <w:tc>
          <w:tcPr>
            <w:tcW w:w="746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BB2AFD5" w14:textId="13A2F7E0" w:rsidR="00F56D39" w:rsidRPr="00F4227B" w:rsidRDefault="004857E5" w:rsidP="00C653F3">
            <w:pPr>
              <w:tabs>
                <w:tab w:val="left" w:pos="8910"/>
              </w:tabs>
              <w:spacing w:line="240" w:lineRule="auto"/>
              <w:rPr>
                <w:rFonts w:ascii="Arial" w:hAnsi="Arial" w:cs="Arial"/>
                <w:color w:val="212529"/>
                <w:sz w:val="24"/>
                <w:szCs w:val="24"/>
                <w:shd w:val="clear" w:color="auto" w:fill="FFFFFF"/>
              </w:rPr>
            </w:pPr>
            <w:r w:rsidRPr="00F4227B">
              <w:rPr>
                <w:rFonts w:ascii="Arial" w:hAnsi="Arial" w:cs="Arial"/>
                <w:bCs/>
                <w:color w:val="000000"/>
                <w:sz w:val="24"/>
                <w:szCs w:val="24"/>
                <w:lang w:bidi="hi-IN"/>
              </w:rPr>
              <w:t>Date</w:t>
            </w:r>
          </w:p>
        </w:tc>
        <w:tc>
          <w:tcPr>
            <w:tcW w:w="18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1104D5C" w14:textId="4419C13E" w:rsidR="00F56D39" w:rsidRPr="00F4227B" w:rsidRDefault="00900137" w:rsidP="00C653F3">
            <w:pPr>
              <w:pStyle w:val="Standarduser"/>
              <w:jc w:val="right"/>
              <w:rPr>
                <w:rFonts w:ascii="Arial" w:hAnsi="Arial" w:cs="Arial"/>
                <w:bCs/>
                <w:color w:val="000000"/>
                <w:lang w:bidi="hi-IN"/>
              </w:rPr>
            </w:pPr>
            <w:r>
              <w:rPr>
                <w:rFonts w:ascii="Arial" w:hAnsi="Arial" w:cs="Arial"/>
                <w:bCs/>
                <w:color w:val="000000"/>
                <w:lang w:bidi="hi-IN"/>
              </w:rPr>
              <w:t>1</w:t>
            </w:r>
            <w:r w:rsidR="009879A2">
              <w:rPr>
                <w:rFonts w:ascii="Arial" w:hAnsi="Arial" w:cs="Arial"/>
                <w:bCs/>
                <w:color w:val="000000"/>
                <w:lang w:bidi="hi-IN"/>
              </w:rPr>
              <w:t>1</w:t>
            </w:r>
            <w:r>
              <w:rPr>
                <w:rFonts w:ascii="Arial" w:hAnsi="Arial" w:cs="Arial"/>
                <w:bCs/>
                <w:color w:val="000000"/>
                <w:lang w:bidi="hi-IN"/>
              </w:rPr>
              <w:t>.12.2025</w:t>
            </w:r>
          </w:p>
        </w:tc>
      </w:tr>
      <w:tr w:rsidR="00F56D39" w:rsidRPr="00B80AB4" w14:paraId="6E8024AF" w14:textId="77777777" w:rsidTr="00CB2F70">
        <w:tblPrEx>
          <w:tblCellMar>
            <w:left w:w="10" w:type="dxa"/>
            <w:right w:w="10" w:type="dxa"/>
          </w:tblCellMar>
          <w:tblLook w:val="04A0" w:firstRow="1" w:lastRow="0" w:firstColumn="1" w:lastColumn="0" w:noHBand="0" w:noVBand="1"/>
        </w:tblPrEx>
        <w:trPr>
          <w:gridAfter w:val="1"/>
          <w:wAfter w:w="24" w:type="dxa"/>
          <w:trHeight w:val="455"/>
        </w:trPr>
        <w:tc>
          <w:tcPr>
            <w:tcW w:w="2875"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0B12EB3" w14:textId="77777777" w:rsidR="00F56D39" w:rsidRPr="00B80AB4" w:rsidRDefault="00F56D39" w:rsidP="005C36C5">
            <w:pPr>
              <w:pStyle w:val="Standard"/>
              <w:rPr>
                <w:rFonts w:ascii="Arial" w:hAnsi="Arial" w:cs="Arial"/>
                <w:bCs/>
                <w:lang w:bidi="hi-IN"/>
              </w:rPr>
            </w:pPr>
            <w:r w:rsidRPr="00B80AB4">
              <w:rPr>
                <w:rFonts w:ascii="Arial" w:hAnsi="Arial" w:cs="Arial"/>
                <w:bCs/>
                <w:lang w:bidi="hi-IN"/>
              </w:rPr>
              <w:t>Committee Meeting Date</w:t>
            </w:r>
          </w:p>
        </w:tc>
        <w:tc>
          <w:tcPr>
            <w:tcW w:w="459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85952C2" w14:textId="77777777" w:rsidR="00F56D39" w:rsidRPr="00B80AB4" w:rsidRDefault="00F56D39" w:rsidP="005C36C5">
            <w:pPr>
              <w:pStyle w:val="Standard"/>
              <w:jc w:val="right"/>
              <w:rPr>
                <w:rFonts w:ascii="Arial" w:hAnsi="Arial" w:cs="Arial"/>
                <w:bCs/>
                <w:lang w:bidi="hi-IN"/>
              </w:rPr>
            </w:pPr>
            <w:r w:rsidRPr="00B80AB4">
              <w:rPr>
                <w:rFonts w:ascii="Arial" w:hAnsi="Arial" w:cs="Arial"/>
                <w:bCs/>
                <w:lang w:bidi="hi-IN"/>
              </w:rPr>
              <w:t>Agenda No.</w:t>
            </w:r>
          </w:p>
        </w:tc>
        <w:tc>
          <w:tcPr>
            <w:tcW w:w="18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C8AC20" w14:textId="77777777" w:rsidR="00F56D39" w:rsidRPr="00B80AB4" w:rsidRDefault="00F56D39" w:rsidP="005C36C5">
            <w:pPr>
              <w:pStyle w:val="Standard"/>
              <w:snapToGrid w:val="0"/>
              <w:jc w:val="center"/>
              <w:rPr>
                <w:rFonts w:ascii="Arial" w:hAnsi="Arial" w:cs="Arial"/>
                <w:bCs/>
                <w:lang w:bidi="hi-IN"/>
              </w:rPr>
            </w:pPr>
          </w:p>
        </w:tc>
      </w:tr>
      <w:tr w:rsidR="00F56D39" w:rsidRPr="00B80AB4" w14:paraId="0211189D" w14:textId="77777777" w:rsidTr="00CB2F70">
        <w:tblPrEx>
          <w:tblCellMar>
            <w:left w:w="10" w:type="dxa"/>
            <w:right w:w="10" w:type="dxa"/>
          </w:tblCellMar>
          <w:tblLook w:val="04A0" w:firstRow="1" w:lastRow="0" w:firstColumn="1" w:lastColumn="0" w:noHBand="0" w:noVBand="1"/>
        </w:tblPrEx>
        <w:trPr>
          <w:gridAfter w:val="1"/>
          <w:wAfter w:w="24" w:type="dxa"/>
          <w:trHeight w:val="455"/>
        </w:trPr>
        <w:tc>
          <w:tcPr>
            <w:tcW w:w="2875" w:type="dxa"/>
            <w:gridSpan w:val="2"/>
            <w:tcBorders>
              <w:top w:val="single" w:sz="4" w:space="0" w:color="auto"/>
              <w:left w:val="single" w:sz="4" w:space="0" w:color="000000"/>
              <w:bottom w:val="single" w:sz="4" w:space="0" w:color="000000"/>
              <w:right w:val="nil"/>
            </w:tcBorders>
            <w:tcMar>
              <w:top w:w="0" w:type="dxa"/>
              <w:left w:w="108" w:type="dxa"/>
              <w:bottom w:w="0" w:type="dxa"/>
              <w:right w:w="108" w:type="dxa"/>
            </w:tcMar>
            <w:hideMark/>
          </w:tcPr>
          <w:p w14:paraId="450C3E57" w14:textId="77777777" w:rsidR="00F56D39" w:rsidRPr="00B80AB4" w:rsidRDefault="00F56D39" w:rsidP="005C36C5">
            <w:pPr>
              <w:pStyle w:val="Standard"/>
              <w:rPr>
                <w:rFonts w:ascii="Arial" w:hAnsi="Arial" w:cs="Arial"/>
                <w:bCs/>
                <w:lang w:bidi="hi-IN"/>
              </w:rPr>
            </w:pPr>
            <w:r w:rsidRPr="00B80AB4">
              <w:rPr>
                <w:rFonts w:ascii="Arial" w:hAnsi="Arial" w:cs="Arial"/>
                <w:bCs/>
                <w:lang w:bidi="hi-IN"/>
              </w:rPr>
              <w:t>Critical Theme</w:t>
            </w:r>
          </w:p>
        </w:tc>
        <w:tc>
          <w:tcPr>
            <w:tcW w:w="4590" w:type="dxa"/>
            <w:gridSpan w:val="2"/>
            <w:tcBorders>
              <w:top w:val="single" w:sz="4" w:space="0" w:color="auto"/>
              <w:left w:val="single" w:sz="4" w:space="0" w:color="000000"/>
              <w:bottom w:val="single" w:sz="4" w:space="0" w:color="000000"/>
              <w:right w:val="nil"/>
            </w:tcBorders>
            <w:tcMar>
              <w:top w:w="0" w:type="dxa"/>
              <w:left w:w="108" w:type="dxa"/>
              <w:bottom w:w="0" w:type="dxa"/>
              <w:right w:w="108" w:type="dxa"/>
            </w:tcMar>
            <w:hideMark/>
          </w:tcPr>
          <w:p w14:paraId="01C077AF" w14:textId="77777777" w:rsidR="00F56D39" w:rsidRPr="00B80AB4" w:rsidRDefault="00AF068F" w:rsidP="005C36C5">
            <w:pPr>
              <w:pStyle w:val="Standard"/>
              <w:rPr>
                <w:rFonts w:ascii="Arial" w:hAnsi="Arial" w:cs="Arial"/>
                <w:bCs/>
                <w:lang w:bidi="hi-IN"/>
              </w:rPr>
            </w:pPr>
            <w:r>
              <w:rPr>
                <w:rFonts w:ascii="Arial" w:hAnsi="Arial" w:cs="Arial"/>
                <w:bCs/>
                <w:lang w:bidi="hi-IN"/>
              </w:rPr>
              <w:t>Compliance</w:t>
            </w:r>
          </w:p>
        </w:tc>
        <w:tc>
          <w:tcPr>
            <w:tcW w:w="1886"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hideMark/>
          </w:tcPr>
          <w:p w14:paraId="4FBC3383" w14:textId="77777777" w:rsidR="00F56D39" w:rsidRPr="00B80AB4" w:rsidRDefault="00F56D39" w:rsidP="004022AF">
            <w:pPr>
              <w:pStyle w:val="Standard"/>
              <w:jc w:val="center"/>
              <w:rPr>
                <w:rFonts w:ascii="Arial" w:hAnsi="Arial" w:cs="Arial"/>
                <w:bCs/>
                <w:lang w:bidi="hi-IN"/>
              </w:rPr>
            </w:pPr>
            <w:r w:rsidRPr="00B80AB4">
              <w:rPr>
                <w:rFonts w:ascii="Arial" w:hAnsi="Arial" w:cs="Arial"/>
                <w:bCs/>
                <w:lang w:bidi="hi-IN"/>
              </w:rPr>
              <w:t xml:space="preserve">For </w:t>
            </w:r>
            <w:r w:rsidR="004022AF">
              <w:rPr>
                <w:rFonts w:ascii="Arial" w:hAnsi="Arial" w:cs="Arial"/>
                <w:bCs/>
                <w:lang w:bidi="hi-IN"/>
              </w:rPr>
              <w:t>Permission</w:t>
            </w:r>
          </w:p>
        </w:tc>
      </w:tr>
    </w:tbl>
    <w:p w14:paraId="64E9F85A" w14:textId="77777777" w:rsidR="00F56D39" w:rsidRPr="005C36C5" w:rsidRDefault="00F56D39" w:rsidP="005C36C5">
      <w:pPr>
        <w:tabs>
          <w:tab w:val="left" w:pos="8910"/>
        </w:tabs>
        <w:spacing w:line="240" w:lineRule="auto"/>
        <w:rPr>
          <w:rFonts w:ascii="Arial" w:hAnsi="Arial" w:cs="Arial"/>
          <w:sz w:val="16"/>
          <w:szCs w:val="24"/>
        </w:rPr>
      </w:pPr>
    </w:p>
    <w:p w14:paraId="7EE9932C" w14:textId="77777777" w:rsidR="003A6E2E" w:rsidRPr="00B80AB4" w:rsidRDefault="003A6E2E" w:rsidP="005C36C5">
      <w:pPr>
        <w:spacing w:line="240" w:lineRule="auto"/>
        <w:jc w:val="both"/>
        <w:rPr>
          <w:rFonts w:ascii="Arial" w:hAnsi="Arial" w:cs="Arial"/>
          <w:sz w:val="24"/>
          <w:szCs w:val="24"/>
          <w:lang w:val="en-IN"/>
        </w:rPr>
      </w:pPr>
      <w:r w:rsidRPr="00B80AB4">
        <w:rPr>
          <w:rFonts w:ascii="Arial" w:hAnsi="Arial" w:cs="Arial"/>
          <w:b/>
          <w:sz w:val="24"/>
          <w:szCs w:val="24"/>
          <w:lang w:val="en-IN"/>
        </w:rPr>
        <w:t>NOTE TO INFORMATION TECHNOLOGY STRATEGY COMMITTEE OF THE BOARD</w:t>
      </w:r>
    </w:p>
    <w:p w14:paraId="61C00734" w14:textId="77777777" w:rsidR="003A6E2E" w:rsidRPr="00217601" w:rsidRDefault="003A6E2E" w:rsidP="005C36C5">
      <w:pPr>
        <w:tabs>
          <w:tab w:val="left" w:pos="8910"/>
        </w:tabs>
        <w:spacing w:line="240" w:lineRule="auto"/>
        <w:jc w:val="right"/>
        <w:rPr>
          <w:rFonts w:ascii="Arial" w:hAnsi="Arial" w:cs="Arial"/>
          <w:szCs w:val="24"/>
          <w:lang w:val="en-IN"/>
        </w:rPr>
      </w:pPr>
    </w:p>
    <w:tbl>
      <w:tblPr>
        <w:tblW w:w="0" w:type="auto"/>
        <w:tblInd w:w="-19" w:type="dxa"/>
        <w:tblLayout w:type="fixed"/>
        <w:tblLook w:val="0000" w:firstRow="0" w:lastRow="0" w:firstColumn="0" w:lastColumn="0" w:noHBand="0" w:noVBand="0"/>
      </w:tblPr>
      <w:tblGrid>
        <w:gridCol w:w="9403"/>
      </w:tblGrid>
      <w:tr w:rsidR="003A6E2E" w:rsidRPr="00B80AB4" w14:paraId="413E5B9B" w14:textId="77777777">
        <w:tc>
          <w:tcPr>
            <w:tcW w:w="9403" w:type="dxa"/>
            <w:tcBorders>
              <w:top w:val="single" w:sz="4" w:space="0" w:color="000000"/>
              <w:left w:val="single" w:sz="4" w:space="0" w:color="000000"/>
              <w:bottom w:val="single" w:sz="4" w:space="0" w:color="000000"/>
              <w:right w:val="single" w:sz="4" w:space="0" w:color="000000"/>
            </w:tcBorders>
            <w:shd w:val="clear" w:color="auto" w:fill="FFFFFF"/>
          </w:tcPr>
          <w:p w14:paraId="1EE1386C" w14:textId="77777777" w:rsidR="003A6E2E" w:rsidRPr="00B80AB4" w:rsidRDefault="00DA529B" w:rsidP="00DA529B">
            <w:pPr>
              <w:spacing w:line="240" w:lineRule="auto"/>
              <w:jc w:val="both"/>
              <w:rPr>
                <w:rFonts w:ascii="Arial" w:hAnsi="Arial" w:cs="Arial"/>
                <w:sz w:val="24"/>
                <w:szCs w:val="24"/>
              </w:rPr>
            </w:pPr>
            <w:r>
              <w:rPr>
                <w:rStyle w:val="WW-DefaultParagraphFont"/>
                <w:rFonts w:ascii="Arial" w:hAnsi="Arial" w:cs="Arial"/>
                <w:b/>
                <w:bCs/>
                <w:sz w:val="24"/>
                <w:szCs w:val="24"/>
                <w:lang w:val="en-IN"/>
              </w:rPr>
              <w:t xml:space="preserve">Review on classification of </w:t>
            </w:r>
            <w:r w:rsidR="004022AF">
              <w:rPr>
                <w:rStyle w:val="WW-DefaultParagraphFont"/>
                <w:rFonts w:ascii="Arial" w:hAnsi="Arial" w:cs="Arial"/>
                <w:b/>
                <w:bCs/>
                <w:sz w:val="24"/>
                <w:szCs w:val="24"/>
                <w:lang w:val="en-IN"/>
              </w:rPr>
              <w:t>Critical Information Infrastructure (CII) of our Bank</w:t>
            </w:r>
            <w:r w:rsidR="003A6E2E" w:rsidRPr="00B80AB4">
              <w:rPr>
                <w:rStyle w:val="WW-DefaultParagraphFont"/>
                <w:rFonts w:ascii="Arial" w:hAnsi="Arial" w:cs="Arial"/>
                <w:sz w:val="24"/>
                <w:szCs w:val="24"/>
                <w:lang w:val="en-IN"/>
              </w:rPr>
              <w:t xml:space="preserve">  </w:t>
            </w:r>
          </w:p>
        </w:tc>
      </w:tr>
    </w:tbl>
    <w:p w14:paraId="104D1105" w14:textId="77777777" w:rsidR="003A6E2E" w:rsidRPr="00B80AB4" w:rsidRDefault="003A6E2E" w:rsidP="005C36C5">
      <w:pPr>
        <w:spacing w:line="240" w:lineRule="auto"/>
        <w:jc w:val="center"/>
        <w:rPr>
          <w:rFonts w:ascii="Arial" w:hAnsi="Arial" w:cs="Arial"/>
          <w:sz w:val="2"/>
          <w:szCs w:val="24"/>
          <w:lang w:val="en-IN"/>
        </w:rPr>
      </w:pPr>
    </w:p>
    <w:p w14:paraId="779299C5" w14:textId="77777777" w:rsidR="004022AF" w:rsidRDefault="004022AF" w:rsidP="002C152D">
      <w:pPr>
        <w:pStyle w:val="BodyText"/>
        <w:spacing w:line="276" w:lineRule="auto"/>
        <w:rPr>
          <w:rFonts w:ascii="Arial" w:hAnsi="Arial" w:cs="Arial"/>
          <w:b w:val="0"/>
          <w:sz w:val="24"/>
          <w:szCs w:val="24"/>
          <w:lang w:val="en-IN"/>
        </w:rPr>
      </w:pPr>
    </w:p>
    <w:p w14:paraId="4E221A2B" w14:textId="77777777" w:rsidR="00DA529B" w:rsidRDefault="00DA529B" w:rsidP="002C152D">
      <w:pPr>
        <w:pStyle w:val="BodyText"/>
        <w:spacing w:line="276" w:lineRule="auto"/>
        <w:rPr>
          <w:rFonts w:ascii="Arial" w:hAnsi="Arial" w:cs="Arial"/>
          <w:b w:val="0"/>
          <w:sz w:val="24"/>
          <w:szCs w:val="24"/>
          <w:lang w:val="en-IN"/>
        </w:rPr>
      </w:pPr>
      <w:r>
        <w:rPr>
          <w:rFonts w:ascii="Arial" w:hAnsi="Arial" w:cs="Arial"/>
          <w:b w:val="0"/>
          <w:sz w:val="24"/>
          <w:szCs w:val="24"/>
          <w:lang w:val="en-IN"/>
        </w:rPr>
        <w:t>As per Board approval dated 10.11.2017, the following 8 applications and its associated systems were classified as Critical Information Infrastructure (CII) of the Bank and the same is reported to RBI also.</w:t>
      </w:r>
    </w:p>
    <w:p w14:paraId="0D52CA5A" w14:textId="77777777" w:rsidR="00DA529B" w:rsidRDefault="00DA529B" w:rsidP="002C152D">
      <w:pPr>
        <w:pStyle w:val="BodyText"/>
        <w:spacing w:line="276" w:lineRule="auto"/>
        <w:rPr>
          <w:rFonts w:ascii="Arial" w:hAnsi="Arial" w:cs="Arial"/>
          <w:b w:val="0"/>
          <w:sz w:val="24"/>
          <w:szCs w:val="24"/>
          <w:lang w:val="en-IN"/>
        </w:rPr>
      </w:pPr>
    </w:p>
    <w:tbl>
      <w:tblPr>
        <w:tblStyle w:val="TableGrid"/>
        <w:tblW w:w="0" w:type="auto"/>
        <w:jc w:val="center"/>
        <w:tblLook w:val="04A0" w:firstRow="1" w:lastRow="0" w:firstColumn="1" w:lastColumn="0" w:noHBand="0" w:noVBand="1"/>
      </w:tblPr>
      <w:tblGrid>
        <w:gridCol w:w="817"/>
        <w:gridCol w:w="3138"/>
        <w:gridCol w:w="4680"/>
      </w:tblGrid>
      <w:tr w:rsidR="00DA529B" w14:paraId="38EC2980" w14:textId="77777777" w:rsidTr="00FC5B7E">
        <w:trPr>
          <w:jc w:val="center"/>
        </w:trPr>
        <w:tc>
          <w:tcPr>
            <w:tcW w:w="817" w:type="dxa"/>
          </w:tcPr>
          <w:p w14:paraId="3C29934C" w14:textId="77777777" w:rsidR="00DA529B" w:rsidRPr="00BD5BD3" w:rsidRDefault="00DA529B" w:rsidP="002C152D">
            <w:pPr>
              <w:pStyle w:val="BodyText"/>
              <w:spacing w:line="276" w:lineRule="auto"/>
              <w:rPr>
                <w:rFonts w:ascii="Arial" w:hAnsi="Arial" w:cs="Arial"/>
                <w:sz w:val="24"/>
                <w:szCs w:val="24"/>
                <w:lang w:val="en-IN"/>
              </w:rPr>
            </w:pPr>
            <w:proofErr w:type="spellStart"/>
            <w:r w:rsidRPr="00BD5BD3">
              <w:rPr>
                <w:rFonts w:ascii="Arial" w:hAnsi="Arial" w:cs="Arial"/>
                <w:sz w:val="24"/>
                <w:szCs w:val="24"/>
                <w:lang w:val="en-IN"/>
              </w:rPr>
              <w:t>S.No</w:t>
            </w:r>
            <w:proofErr w:type="spellEnd"/>
          </w:p>
        </w:tc>
        <w:tc>
          <w:tcPr>
            <w:tcW w:w="3138" w:type="dxa"/>
          </w:tcPr>
          <w:p w14:paraId="220491B8" w14:textId="77777777" w:rsidR="00DA529B" w:rsidRPr="00BD5BD3" w:rsidRDefault="00DA529B" w:rsidP="002C152D">
            <w:pPr>
              <w:pStyle w:val="BodyText"/>
              <w:spacing w:line="276" w:lineRule="auto"/>
              <w:rPr>
                <w:rFonts w:ascii="Arial" w:hAnsi="Arial" w:cs="Arial"/>
                <w:sz w:val="24"/>
                <w:szCs w:val="24"/>
                <w:lang w:val="en-IN"/>
              </w:rPr>
            </w:pPr>
            <w:r w:rsidRPr="00BD5BD3">
              <w:rPr>
                <w:rFonts w:ascii="Arial" w:hAnsi="Arial" w:cs="Arial"/>
                <w:sz w:val="24"/>
                <w:szCs w:val="24"/>
                <w:lang w:val="en-IN"/>
              </w:rPr>
              <w:t>Critical Process</w:t>
            </w:r>
          </w:p>
        </w:tc>
        <w:tc>
          <w:tcPr>
            <w:tcW w:w="4680" w:type="dxa"/>
          </w:tcPr>
          <w:p w14:paraId="245701C8" w14:textId="77777777" w:rsidR="00DA529B" w:rsidRPr="00BD5BD3" w:rsidRDefault="00DA529B" w:rsidP="002C152D">
            <w:pPr>
              <w:pStyle w:val="BodyText"/>
              <w:spacing w:line="276" w:lineRule="auto"/>
              <w:rPr>
                <w:rFonts w:ascii="Arial" w:hAnsi="Arial" w:cs="Arial"/>
                <w:sz w:val="24"/>
                <w:szCs w:val="24"/>
                <w:lang w:val="en-IN"/>
              </w:rPr>
            </w:pPr>
            <w:r w:rsidRPr="00BD5BD3">
              <w:rPr>
                <w:rFonts w:ascii="Arial" w:hAnsi="Arial" w:cs="Arial"/>
                <w:sz w:val="24"/>
                <w:szCs w:val="24"/>
                <w:lang w:val="en-IN"/>
              </w:rPr>
              <w:t>IT System</w:t>
            </w:r>
          </w:p>
        </w:tc>
      </w:tr>
      <w:tr w:rsidR="00067623" w14:paraId="255FE0DD" w14:textId="77777777" w:rsidTr="00FC5B7E">
        <w:trPr>
          <w:jc w:val="center"/>
        </w:trPr>
        <w:tc>
          <w:tcPr>
            <w:tcW w:w="817" w:type="dxa"/>
          </w:tcPr>
          <w:p w14:paraId="5700F727" w14:textId="77777777" w:rsidR="00067623" w:rsidRDefault="00067623" w:rsidP="00067623">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1.</w:t>
            </w:r>
          </w:p>
        </w:tc>
        <w:tc>
          <w:tcPr>
            <w:tcW w:w="3138" w:type="dxa"/>
          </w:tcPr>
          <w:p w14:paraId="5B168356" w14:textId="1E1A6050" w:rsidR="00067623" w:rsidRDefault="00067623" w:rsidP="00067623">
            <w:pPr>
              <w:pStyle w:val="BodyText"/>
              <w:spacing w:line="276" w:lineRule="auto"/>
              <w:rPr>
                <w:rFonts w:ascii="Arial" w:hAnsi="Arial" w:cs="Arial"/>
                <w:b w:val="0"/>
                <w:sz w:val="24"/>
                <w:szCs w:val="24"/>
                <w:lang w:val="en-IN"/>
              </w:rPr>
            </w:pPr>
            <w:r>
              <w:rPr>
                <w:rFonts w:ascii="Arial" w:hAnsi="Arial" w:cs="Arial"/>
                <w:b w:val="0"/>
                <w:sz w:val="24"/>
                <w:szCs w:val="24"/>
                <w:lang w:val="en-IN"/>
              </w:rPr>
              <w:t>Application1</w:t>
            </w:r>
          </w:p>
        </w:tc>
        <w:tc>
          <w:tcPr>
            <w:tcW w:w="4680" w:type="dxa"/>
          </w:tcPr>
          <w:p w14:paraId="09B950DD" w14:textId="1C6789EE" w:rsidR="00067623" w:rsidRDefault="00067623" w:rsidP="00067623">
            <w:pPr>
              <w:pStyle w:val="BodyText"/>
              <w:spacing w:line="276" w:lineRule="auto"/>
              <w:rPr>
                <w:rFonts w:ascii="Arial" w:hAnsi="Arial" w:cs="Arial"/>
                <w:b w:val="0"/>
                <w:sz w:val="24"/>
                <w:szCs w:val="24"/>
                <w:lang w:val="en-IN"/>
              </w:rPr>
            </w:pPr>
            <w:r>
              <w:rPr>
                <w:rFonts w:ascii="Arial" w:hAnsi="Arial" w:cs="Arial"/>
                <w:b w:val="0"/>
                <w:sz w:val="24"/>
                <w:szCs w:val="24"/>
                <w:lang w:val="en-IN"/>
              </w:rPr>
              <w:t>Application1</w:t>
            </w:r>
          </w:p>
        </w:tc>
      </w:tr>
      <w:tr w:rsidR="00067623" w14:paraId="49C6FB78" w14:textId="77777777" w:rsidTr="00FC5B7E">
        <w:trPr>
          <w:jc w:val="center"/>
        </w:trPr>
        <w:tc>
          <w:tcPr>
            <w:tcW w:w="817" w:type="dxa"/>
          </w:tcPr>
          <w:p w14:paraId="6A424910" w14:textId="77777777" w:rsidR="00067623" w:rsidRDefault="00067623" w:rsidP="00067623">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2.</w:t>
            </w:r>
          </w:p>
        </w:tc>
        <w:tc>
          <w:tcPr>
            <w:tcW w:w="3138" w:type="dxa"/>
          </w:tcPr>
          <w:p w14:paraId="0BF9CF4B" w14:textId="5AD158A7" w:rsidR="00067623" w:rsidRDefault="00067623" w:rsidP="00067623">
            <w:pPr>
              <w:pStyle w:val="BodyText"/>
              <w:spacing w:line="276" w:lineRule="auto"/>
              <w:rPr>
                <w:rFonts w:ascii="Arial" w:hAnsi="Arial" w:cs="Arial"/>
                <w:b w:val="0"/>
                <w:sz w:val="24"/>
                <w:szCs w:val="24"/>
                <w:lang w:val="en-IN"/>
              </w:rPr>
            </w:pPr>
            <w:r>
              <w:rPr>
                <w:rFonts w:ascii="Arial" w:hAnsi="Arial" w:cs="Arial"/>
                <w:b w:val="0"/>
                <w:sz w:val="24"/>
                <w:szCs w:val="24"/>
                <w:lang w:val="en-IN"/>
              </w:rPr>
              <w:t>Application2</w:t>
            </w:r>
          </w:p>
        </w:tc>
        <w:tc>
          <w:tcPr>
            <w:tcW w:w="4680" w:type="dxa"/>
          </w:tcPr>
          <w:p w14:paraId="099239FB" w14:textId="1E61DE77" w:rsidR="00067623" w:rsidRDefault="00067623" w:rsidP="00067623">
            <w:pPr>
              <w:pStyle w:val="BodyText"/>
              <w:spacing w:line="276" w:lineRule="auto"/>
              <w:rPr>
                <w:rFonts w:ascii="Arial" w:hAnsi="Arial" w:cs="Arial"/>
                <w:b w:val="0"/>
                <w:sz w:val="24"/>
                <w:szCs w:val="24"/>
                <w:lang w:val="en-IN"/>
              </w:rPr>
            </w:pPr>
            <w:r>
              <w:rPr>
                <w:rFonts w:ascii="Arial" w:hAnsi="Arial" w:cs="Arial"/>
                <w:b w:val="0"/>
                <w:sz w:val="24"/>
                <w:szCs w:val="24"/>
                <w:lang w:val="en-IN"/>
              </w:rPr>
              <w:t>Application2</w:t>
            </w:r>
          </w:p>
        </w:tc>
      </w:tr>
      <w:tr w:rsidR="00067623" w14:paraId="4B47625B" w14:textId="77777777" w:rsidTr="00FC5B7E">
        <w:trPr>
          <w:jc w:val="center"/>
        </w:trPr>
        <w:tc>
          <w:tcPr>
            <w:tcW w:w="817" w:type="dxa"/>
          </w:tcPr>
          <w:p w14:paraId="71AA07A7" w14:textId="77777777" w:rsidR="00067623" w:rsidRDefault="00067623" w:rsidP="00067623">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3.</w:t>
            </w:r>
          </w:p>
        </w:tc>
        <w:tc>
          <w:tcPr>
            <w:tcW w:w="3138" w:type="dxa"/>
          </w:tcPr>
          <w:p w14:paraId="22F48270" w14:textId="1FD9D277" w:rsidR="00067623" w:rsidRDefault="00067623" w:rsidP="00067623">
            <w:pPr>
              <w:pStyle w:val="BodyText"/>
              <w:spacing w:line="276" w:lineRule="auto"/>
              <w:rPr>
                <w:rFonts w:ascii="Arial" w:hAnsi="Arial" w:cs="Arial"/>
                <w:b w:val="0"/>
                <w:sz w:val="24"/>
                <w:szCs w:val="24"/>
                <w:lang w:val="en-IN"/>
              </w:rPr>
            </w:pPr>
            <w:r>
              <w:rPr>
                <w:rFonts w:ascii="Arial" w:hAnsi="Arial" w:cs="Arial"/>
                <w:b w:val="0"/>
                <w:sz w:val="24"/>
                <w:szCs w:val="24"/>
                <w:lang w:val="en-IN"/>
              </w:rPr>
              <w:t>Application3</w:t>
            </w:r>
          </w:p>
        </w:tc>
        <w:tc>
          <w:tcPr>
            <w:tcW w:w="4680" w:type="dxa"/>
          </w:tcPr>
          <w:p w14:paraId="193CC467" w14:textId="3D1B112F" w:rsidR="00067623" w:rsidRDefault="00067623" w:rsidP="00067623">
            <w:pPr>
              <w:pStyle w:val="BodyText"/>
              <w:spacing w:line="276" w:lineRule="auto"/>
              <w:rPr>
                <w:rFonts w:ascii="Arial" w:hAnsi="Arial" w:cs="Arial"/>
                <w:b w:val="0"/>
                <w:sz w:val="24"/>
                <w:szCs w:val="24"/>
                <w:lang w:val="en-IN"/>
              </w:rPr>
            </w:pPr>
            <w:r>
              <w:rPr>
                <w:rFonts w:ascii="Arial" w:hAnsi="Arial" w:cs="Arial"/>
                <w:b w:val="0"/>
                <w:sz w:val="24"/>
                <w:szCs w:val="24"/>
                <w:lang w:val="en-IN"/>
              </w:rPr>
              <w:t>Application3</w:t>
            </w:r>
          </w:p>
        </w:tc>
      </w:tr>
      <w:tr w:rsidR="00067623" w14:paraId="06C91A1D" w14:textId="77777777" w:rsidTr="00FC5B7E">
        <w:trPr>
          <w:jc w:val="center"/>
        </w:trPr>
        <w:tc>
          <w:tcPr>
            <w:tcW w:w="817" w:type="dxa"/>
          </w:tcPr>
          <w:p w14:paraId="0C952D14" w14:textId="77777777" w:rsidR="00067623" w:rsidRDefault="00067623" w:rsidP="00067623">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4.</w:t>
            </w:r>
          </w:p>
        </w:tc>
        <w:tc>
          <w:tcPr>
            <w:tcW w:w="3138" w:type="dxa"/>
          </w:tcPr>
          <w:p w14:paraId="51EF20F2" w14:textId="7E093537" w:rsidR="00067623" w:rsidRDefault="00067623" w:rsidP="00067623">
            <w:pPr>
              <w:pStyle w:val="BodyText"/>
              <w:spacing w:line="276" w:lineRule="auto"/>
              <w:rPr>
                <w:rFonts w:ascii="Arial" w:hAnsi="Arial" w:cs="Arial"/>
                <w:b w:val="0"/>
                <w:sz w:val="24"/>
                <w:szCs w:val="24"/>
                <w:lang w:val="en-IN"/>
              </w:rPr>
            </w:pPr>
            <w:r>
              <w:rPr>
                <w:rFonts w:ascii="Arial" w:hAnsi="Arial" w:cs="Arial"/>
                <w:b w:val="0"/>
                <w:sz w:val="24"/>
                <w:szCs w:val="24"/>
                <w:lang w:val="en-IN"/>
              </w:rPr>
              <w:t>Application4</w:t>
            </w:r>
          </w:p>
        </w:tc>
        <w:tc>
          <w:tcPr>
            <w:tcW w:w="4680" w:type="dxa"/>
          </w:tcPr>
          <w:p w14:paraId="5DCFC518" w14:textId="07407004" w:rsidR="00067623" w:rsidRDefault="00067623" w:rsidP="00067623">
            <w:pPr>
              <w:pStyle w:val="BodyText"/>
              <w:spacing w:line="276" w:lineRule="auto"/>
              <w:rPr>
                <w:rFonts w:ascii="Arial" w:hAnsi="Arial" w:cs="Arial"/>
                <w:b w:val="0"/>
                <w:sz w:val="24"/>
                <w:szCs w:val="24"/>
                <w:lang w:val="en-IN"/>
              </w:rPr>
            </w:pPr>
            <w:r>
              <w:rPr>
                <w:rFonts w:ascii="Arial" w:hAnsi="Arial" w:cs="Arial"/>
                <w:b w:val="0"/>
                <w:sz w:val="24"/>
                <w:szCs w:val="24"/>
                <w:lang w:val="en-IN"/>
              </w:rPr>
              <w:t>Application4</w:t>
            </w:r>
          </w:p>
        </w:tc>
      </w:tr>
      <w:tr w:rsidR="00067623" w14:paraId="7761B940" w14:textId="77777777" w:rsidTr="00FC5B7E">
        <w:trPr>
          <w:jc w:val="center"/>
        </w:trPr>
        <w:tc>
          <w:tcPr>
            <w:tcW w:w="817" w:type="dxa"/>
          </w:tcPr>
          <w:p w14:paraId="6BFB8FB1" w14:textId="77777777" w:rsidR="00067623" w:rsidRDefault="00067623" w:rsidP="00067623">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5.</w:t>
            </w:r>
          </w:p>
        </w:tc>
        <w:tc>
          <w:tcPr>
            <w:tcW w:w="3138" w:type="dxa"/>
          </w:tcPr>
          <w:p w14:paraId="2CC46C3E" w14:textId="6463E1DF" w:rsidR="00067623" w:rsidRDefault="00067623" w:rsidP="00067623">
            <w:pPr>
              <w:pStyle w:val="BodyText"/>
              <w:spacing w:line="276" w:lineRule="auto"/>
              <w:rPr>
                <w:rFonts w:ascii="Arial" w:hAnsi="Arial" w:cs="Arial"/>
                <w:b w:val="0"/>
                <w:sz w:val="24"/>
                <w:szCs w:val="24"/>
                <w:lang w:val="en-IN"/>
              </w:rPr>
            </w:pPr>
            <w:r>
              <w:rPr>
                <w:rFonts w:ascii="Arial" w:hAnsi="Arial" w:cs="Arial"/>
                <w:b w:val="0"/>
                <w:sz w:val="24"/>
                <w:szCs w:val="24"/>
                <w:lang w:val="en-IN"/>
              </w:rPr>
              <w:t>Application5</w:t>
            </w:r>
          </w:p>
        </w:tc>
        <w:tc>
          <w:tcPr>
            <w:tcW w:w="4680" w:type="dxa"/>
          </w:tcPr>
          <w:p w14:paraId="06795294" w14:textId="3BAF127B" w:rsidR="00067623" w:rsidRDefault="00067623" w:rsidP="00067623">
            <w:pPr>
              <w:pStyle w:val="BodyText"/>
              <w:spacing w:line="276" w:lineRule="auto"/>
              <w:rPr>
                <w:rFonts w:ascii="Arial" w:hAnsi="Arial" w:cs="Arial"/>
                <w:b w:val="0"/>
                <w:sz w:val="24"/>
                <w:szCs w:val="24"/>
                <w:lang w:val="en-IN"/>
              </w:rPr>
            </w:pPr>
            <w:r>
              <w:rPr>
                <w:rFonts w:ascii="Arial" w:hAnsi="Arial" w:cs="Arial"/>
                <w:b w:val="0"/>
                <w:sz w:val="24"/>
                <w:szCs w:val="24"/>
                <w:lang w:val="en-IN"/>
              </w:rPr>
              <w:t>Application5</w:t>
            </w:r>
          </w:p>
        </w:tc>
      </w:tr>
      <w:tr w:rsidR="00067623" w14:paraId="7F7DAA13" w14:textId="77777777" w:rsidTr="00FC5B7E">
        <w:trPr>
          <w:jc w:val="center"/>
        </w:trPr>
        <w:tc>
          <w:tcPr>
            <w:tcW w:w="817" w:type="dxa"/>
          </w:tcPr>
          <w:p w14:paraId="7B0CC302" w14:textId="77777777" w:rsidR="00067623" w:rsidRDefault="00067623" w:rsidP="00067623">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6.</w:t>
            </w:r>
          </w:p>
        </w:tc>
        <w:tc>
          <w:tcPr>
            <w:tcW w:w="3138" w:type="dxa"/>
          </w:tcPr>
          <w:p w14:paraId="33A2202F" w14:textId="478E7A83" w:rsidR="00067623" w:rsidRDefault="00067623" w:rsidP="00067623">
            <w:pPr>
              <w:pStyle w:val="BodyText"/>
              <w:spacing w:line="276" w:lineRule="auto"/>
              <w:rPr>
                <w:rFonts w:ascii="Arial" w:hAnsi="Arial" w:cs="Arial"/>
                <w:b w:val="0"/>
                <w:sz w:val="24"/>
                <w:szCs w:val="24"/>
                <w:lang w:val="en-IN"/>
              </w:rPr>
            </w:pPr>
            <w:r>
              <w:rPr>
                <w:rFonts w:ascii="Arial" w:hAnsi="Arial" w:cs="Arial"/>
                <w:b w:val="0"/>
                <w:sz w:val="24"/>
                <w:szCs w:val="24"/>
                <w:lang w:val="en-IN"/>
              </w:rPr>
              <w:t>Application6</w:t>
            </w:r>
          </w:p>
        </w:tc>
        <w:tc>
          <w:tcPr>
            <w:tcW w:w="4680" w:type="dxa"/>
          </w:tcPr>
          <w:p w14:paraId="6DB979AC" w14:textId="22860C08" w:rsidR="00067623" w:rsidRDefault="00067623" w:rsidP="00067623">
            <w:pPr>
              <w:pStyle w:val="BodyText"/>
              <w:spacing w:line="276" w:lineRule="auto"/>
              <w:rPr>
                <w:rFonts w:ascii="Arial" w:hAnsi="Arial" w:cs="Arial"/>
                <w:b w:val="0"/>
                <w:sz w:val="24"/>
                <w:szCs w:val="24"/>
                <w:lang w:val="en-IN"/>
              </w:rPr>
            </w:pPr>
            <w:r>
              <w:rPr>
                <w:rFonts w:ascii="Arial" w:hAnsi="Arial" w:cs="Arial"/>
                <w:b w:val="0"/>
                <w:sz w:val="24"/>
                <w:szCs w:val="24"/>
                <w:lang w:val="en-IN"/>
              </w:rPr>
              <w:t>Application6</w:t>
            </w:r>
          </w:p>
        </w:tc>
      </w:tr>
      <w:tr w:rsidR="00067623" w14:paraId="731F0F8F" w14:textId="77777777" w:rsidTr="00FC5B7E">
        <w:trPr>
          <w:jc w:val="center"/>
        </w:trPr>
        <w:tc>
          <w:tcPr>
            <w:tcW w:w="817" w:type="dxa"/>
          </w:tcPr>
          <w:p w14:paraId="12F29F01" w14:textId="77777777" w:rsidR="00067623" w:rsidRDefault="00067623" w:rsidP="00067623">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7.</w:t>
            </w:r>
          </w:p>
        </w:tc>
        <w:tc>
          <w:tcPr>
            <w:tcW w:w="3138" w:type="dxa"/>
          </w:tcPr>
          <w:p w14:paraId="00CAA5D6" w14:textId="302103D8" w:rsidR="00067623" w:rsidRDefault="00067623" w:rsidP="00067623">
            <w:pPr>
              <w:pStyle w:val="BodyText"/>
              <w:spacing w:line="276" w:lineRule="auto"/>
              <w:rPr>
                <w:rFonts w:ascii="Arial" w:hAnsi="Arial" w:cs="Arial"/>
                <w:b w:val="0"/>
                <w:sz w:val="24"/>
                <w:szCs w:val="24"/>
                <w:lang w:val="en-IN"/>
              </w:rPr>
            </w:pPr>
            <w:r>
              <w:rPr>
                <w:rFonts w:ascii="Arial" w:hAnsi="Arial" w:cs="Arial"/>
                <w:b w:val="0"/>
                <w:sz w:val="24"/>
                <w:szCs w:val="24"/>
                <w:lang w:val="en-IN"/>
              </w:rPr>
              <w:t>Application7</w:t>
            </w:r>
          </w:p>
        </w:tc>
        <w:tc>
          <w:tcPr>
            <w:tcW w:w="4680" w:type="dxa"/>
          </w:tcPr>
          <w:p w14:paraId="7948A641" w14:textId="0544FCD4" w:rsidR="00067623" w:rsidRDefault="00067623" w:rsidP="00067623">
            <w:pPr>
              <w:pStyle w:val="BodyText"/>
              <w:spacing w:line="276" w:lineRule="auto"/>
              <w:rPr>
                <w:rFonts w:ascii="Arial" w:hAnsi="Arial" w:cs="Arial"/>
                <w:b w:val="0"/>
                <w:sz w:val="24"/>
                <w:szCs w:val="24"/>
                <w:lang w:val="en-IN"/>
              </w:rPr>
            </w:pPr>
            <w:r>
              <w:rPr>
                <w:rFonts w:ascii="Arial" w:hAnsi="Arial" w:cs="Arial"/>
                <w:b w:val="0"/>
                <w:sz w:val="24"/>
                <w:szCs w:val="24"/>
                <w:lang w:val="en-IN"/>
              </w:rPr>
              <w:t>Application7</w:t>
            </w:r>
          </w:p>
        </w:tc>
      </w:tr>
      <w:tr w:rsidR="00067623" w14:paraId="4DF31518" w14:textId="77777777" w:rsidTr="00FC5B7E">
        <w:trPr>
          <w:jc w:val="center"/>
        </w:trPr>
        <w:tc>
          <w:tcPr>
            <w:tcW w:w="817" w:type="dxa"/>
          </w:tcPr>
          <w:p w14:paraId="09A4E7C0" w14:textId="77777777" w:rsidR="00067623" w:rsidRDefault="00067623" w:rsidP="00067623">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8.</w:t>
            </w:r>
          </w:p>
        </w:tc>
        <w:tc>
          <w:tcPr>
            <w:tcW w:w="3138" w:type="dxa"/>
          </w:tcPr>
          <w:p w14:paraId="165B5B89" w14:textId="177F754C" w:rsidR="00067623" w:rsidRDefault="00067623" w:rsidP="00067623">
            <w:pPr>
              <w:pStyle w:val="BodyText"/>
              <w:spacing w:line="276" w:lineRule="auto"/>
              <w:rPr>
                <w:rFonts w:ascii="Arial" w:hAnsi="Arial" w:cs="Arial"/>
                <w:b w:val="0"/>
                <w:sz w:val="24"/>
                <w:szCs w:val="24"/>
                <w:lang w:val="en-IN"/>
              </w:rPr>
            </w:pPr>
            <w:r>
              <w:rPr>
                <w:rFonts w:ascii="Arial" w:hAnsi="Arial" w:cs="Arial"/>
                <w:b w:val="0"/>
                <w:sz w:val="24"/>
                <w:szCs w:val="24"/>
                <w:lang w:val="en-IN"/>
              </w:rPr>
              <w:t>Application8</w:t>
            </w:r>
          </w:p>
        </w:tc>
        <w:tc>
          <w:tcPr>
            <w:tcW w:w="4680" w:type="dxa"/>
          </w:tcPr>
          <w:p w14:paraId="49D365BE" w14:textId="2AE55515" w:rsidR="00067623" w:rsidRDefault="00067623" w:rsidP="00067623">
            <w:pPr>
              <w:pStyle w:val="BodyText"/>
              <w:spacing w:line="276" w:lineRule="auto"/>
              <w:rPr>
                <w:rFonts w:ascii="Arial" w:hAnsi="Arial" w:cs="Arial"/>
                <w:b w:val="0"/>
                <w:sz w:val="24"/>
                <w:szCs w:val="24"/>
                <w:lang w:val="en-IN"/>
              </w:rPr>
            </w:pPr>
            <w:r>
              <w:rPr>
                <w:rFonts w:ascii="Arial" w:hAnsi="Arial" w:cs="Arial"/>
                <w:b w:val="0"/>
                <w:sz w:val="24"/>
                <w:szCs w:val="24"/>
                <w:lang w:val="en-IN"/>
              </w:rPr>
              <w:t>Application8</w:t>
            </w:r>
          </w:p>
        </w:tc>
      </w:tr>
    </w:tbl>
    <w:p w14:paraId="017D2937" w14:textId="77777777" w:rsidR="00DA529B" w:rsidRDefault="00DA529B" w:rsidP="002C152D">
      <w:pPr>
        <w:pStyle w:val="BodyText"/>
        <w:spacing w:line="276" w:lineRule="auto"/>
        <w:rPr>
          <w:rFonts w:ascii="Arial" w:hAnsi="Arial" w:cs="Arial"/>
          <w:b w:val="0"/>
          <w:sz w:val="24"/>
          <w:szCs w:val="24"/>
          <w:lang w:val="en-IN"/>
        </w:rPr>
      </w:pPr>
      <w:r>
        <w:rPr>
          <w:rFonts w:ascii="Arial" w:hAnsi="Arial" w:cs="Arial"/>
          <w:b w:val="0"/>
          <w:sz w:val="24"/>
          <w:szCs w:val="24"/>
          <w:lang w:val="en-IN"/>
        </w:rPr>
        <w:t xml:space="preserve">  </w:t>
      </w:r>
    </w:p>
    <w:p w14:paraId="39A2E13F" w14:textId="77777777" w:rsidR="00DA529B" w:rsidRDefault="00DA529B" w:rsidP="002C152D">
      <w:pPr>
        <w:pStyle w:val="BodyText"/>
        <w:spacing w:line="276" w:lineRule="auto"/>
        <w:rPr>
          <w:rFonts w:ascii="Arial" w:hAnsi="Arial" w:cs="Arial"/>
          <w:b w:val="0"/>
          <w:sz w:val="24"/>
          <w:szCs w:val="24"/>
          <w:lang w:val="en-IN"/>
        </w:rPr>
      </w:pPr>
      <w:r>
        <w:rPr>
          <w:rFonts w:ascii="Arial" w:hAnsi="Arial" w:cs="Arial"/>
          <w:b w:val="0"/>
          <w:sz w:val="24"/>
          <w:szCs w:val="24"/>
          <w:lang w:val="en-IN"/>
        </w:rPr>
        <w:t xml:space="preserve">Apart from the above applications and its associated systems, the following additional systems of the Bank are also classified as </w:t>
      </w:r>
      <w:r w:rsidR="00C35415">
        <w:rPr>
          <w:rFonts w:ascii="Arial" w:hAnsi="Arial" w:cs="Arial"/>
          <w:b w:val="0"/>
          <w:sz w:val="24"/>
          <w:szCs w:val="24"/>
          <w:lang w:val="en-IN"/>
        </w:rPr>
        <w:t xml:space="preserve">CII based on the guidelines issued by National Critical Information Infrastructure Protection Centre (NCIIPC) </w:t>
      </w:r>
      <w:r>
        <w:rPr>
          <w:rFonts w:ascii="Arial" w:hAnsi="Arial" w:cs="Arial"/>
          <w:b w:val="0"/>
          <w:sz w:val="24"/>
          <w:szCs w:val="24"/>
          <w:lang w:val="en-IN"/>
        </w:rPr>
        <w:t>and reported to RBI as per Board approval dated 27.03.2021.</w:t>
      </w:r>
    </w:p>
    <w:p w14:paraId="38A8058E" w14:textId="77777777" w:rsidR="00DA529B" w:rsidRDefault="00DA529B" w:rsidP="002C152D">
      <w:pPr>
        <w:pStyle w:val="BodyText"/>
        <w:spacing w:line="276" w:lineRule="auto"/>
        <w:rPr>
          <w:rFonts w:ascii="Arial" w:hAnsi="Arial" w:cs="Arial"/>
          <w:b w:val="0"/>
          <w:sz w:val="24"/>
          <w:szCs w:val="24"/>
          <w:lang w:val="en-IN"/>
        </w:rPr>
      </w:pPr>
    </w:p>
    <w:tbl>
      <w:tblPr>
        <w:tblStyle w:val="TableGrid"/>
        <w:tblW w:w="0" w:type="auto"/>
        <w:jc w:val="center"/>
        <w:tblLook w:val="04A0" w:firstRow="1" w:lastRow="0" w:firstColumn="1" w:lastColumn="0" w:noHBand="0" w:noVBand="1"/>
      </w:tblPr>
      <w:tblGrid>
        <w:gridCol w:w="817"/>
        <w:gridCol w:w="3588"/>
        <w:gridCol w:w="4590"/>
      </w:tblGrid>
      <w:tr w:rsidR="00DA529B" w14:paraId="7941FCDE" w14:textId="77777777" w:rsidTr="00FC5B7E">
        <w:trPr>
          <w:jc w:val="center"/>
        </w:trPr>
        <w:tc>
          <w:tcPr>
            <w:tcW w:w="817" w:type="dxa"/>
          </w:tcPr>
          <w:p w14:paraId="20E9EB75" w14:textId="77777777" w:rsidR="00DA529B" w:rsidRPr="00BD5BD3" w:rsidRDefault="00DA529B" w:rsidP="002C152D">
            <w:pPr>
              <w:pStyle w:val="BodyText"/>
              <w:spacing w:line="276" w:lineRule="auto"/>
              <w:rPr>
                <w:rFonts w:ascii="Arial" w:hAnsi="Arial" w:cs="Arial"/>
                <w:sz w:val="24"/>
                <w:szCs w:val="24"/>
                <w:lang w:val="en-IN"/>
              </w:rPr>
            </w:pPr>
            <w:proofErr w:type="spellStart"/>
            <w:r w:rsidRPr="00BD5BD3">
              <w:rPr>
                <w:rFonts w:ascii="Arial" w:hAnsi="Arial" w:cs="Arial"/>
                <w:sz w:val="24"/>
                <w:szCs w:val="24"/>
                <w:lang w:val="en-IN"/>
              </w:rPr>
              <w:t>S.No</w:t>
            </w:r>
            <w:proofErr w:type="spellEnd"/>
          </w:p>
        </w:tc>
        <w:tc>
          <w:tcPr>
            <w:tcW w:w="3588" w:type="dxa"/>
          </w:tcPr>
          <w:p w14:paraId="48FABD4C" w14:textId="77777777" w:rsidR="00DA529B" w:rsidRPr="00BD5BD3" w:rsidRDefault="00DA529B" w:rsidP="002C152D">
            <w:pPr>
              <w:pStyle w:val="BodyText"/>
              <w:spacing w:line="276" w:lineRule="auto"/>
              <w:rPr>
                <w:rFonts w:ascii="Arial" w:hAnsi="Arial" w:cs="Arial"/>
                <w:sz w:val="24"/>
                <w:szCs w:val="24"/>
                <w:lang w:val="en-IN"/>
              </w:rPr>
            </w:pPr>
            <w:r w:rsidRPr="00BD5BD3">
              <w:rPr>
                <w:rFonts w:ascii="Arial" w:hAnsi="Arial" w:cs="Arial"/>
                <w:sz w:val="24"/>
                <w:szCs w:val="24"/>
                <w:lang w:val="en-IN"/>
              </w:rPr>
              <w:t>Critical Process</w:t>
            </w:r>
          </w:p>
        </w:tc>
        <w:tc>
          <w:tcPr>
            <w:tcW w:w="4590" w:type="dxa"/>
          </w:tcPr>
          <w:p w14:paraId="563CE5A0" w14:textId="77777777" w:rsidR="00DA529B" w:rsidRPr="00BD5BD3" w:rsidRDefault="00DA529B" w:rsidP="002C152D">
            <w:pPr>
              <w:pStyle w:val="BodyText"/>
              <w:spacing w:line="276" w:lineRule="auto"/>
              <w:rPr>
                <w:rFonts w:ascii="Arial" w:hAnsi="Arial" w:cs="Arial"/>
                <w:sz w:val="24"/>
                <w:szCs w:val="24"/>
                <w:lang w:val="en-IN"/>
              </w:rPr>
            </w:pPr>
            <w:r w:rsidRPr="00BD5BD3">
              <w:rPr>
                <w:rFonts w:ascii="Arial" w:hAnsi="Arial" w:cs="Arial"/>
                <w:sz w:val="24"/>
                <w:szCs w:val="24"/>
                <w:lang w:val="en-IN"/>
              </w:rPr>
              <w:t>IT System</w:t>
            </w:r>
          </w:p>
        </w:tc>
      </w:tr>
      <w:tr w:rsidR="00DA529B" w14:paraId="024E9528" w14:textId="77777777" w:rsidTr="00FC5B7E">
        <w:trPr>
          <w:jc w:val="center"/>
        </w:trPr>
        <w:tc>
          <w:tcPr>
            <w:tcW w:w="817" w:type="dxa"/>
          </w:tcPr>
          <w:p w14:paraId="738ED75E" w14:textId="77777777" w:rsidR="00DA529B" w:rsidRDefault="00DA529B" w:rsidP="002C152D">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1.</w:t>
            </w:r>
          </w:p>
        </w:tc>
        <w:tc>
          <w:tcPr>
            <w:tcW w:w="3588" w:type="dxa"/>
          </w:tcPr>
          <w:p w14:paraId="49E921C4" w14:textId="614109B8" w:rsidR="00DA529B" w:rsidRDefault="0060175C" w:rsidP="002C152D">
            <w:pPr>
              <w:pStyle w:val="BodyText"/>
              <w:spacing w:line="276" w:lineRule="auto"/>
              <w:rPr>
                <w:rFonts w:ascii="Arial" w:hAnsi="Arial" w:cs="Arial"/>
                <w:b w:val="0"/>
                <w:sz w:val="24"/>
                <w:szCs w:val="24"/>
                <w:lang w:val="en-IN"/>
              </w:rPr>
            </w:pPr>
            <w:r>
              <w:rPr>
                <w:rFonts w:ascii="Arial" w:hAnsi="Arial" w:cs="Arial"/>
                <w:b w:val="0"/>
                <w:sz w:val="24"/>
                <w:szCs w:val="24"/>
                <w:lang w:val="en-IN"/>
              </w:rPr>
              <w:t>Process1</w:t>
            </w:r>
          </w:p>
        </w:tc>
        <w:tc>
          <w:tcPr>
            <w:tcW w:w="4590" w:type="dxa"/>
          </w:tcPr>
          <w:p w14:paraId="0FC13658" w14:textId="118AC59E" w:rsidR="00DA529B" w:rsidRDefault="0060175C" w:rsidP="002C152D">
            <w:pPr>
              <w:pStyle w:val="BodyText"/>
              <w:spacing w:line="276" w:lineRule="auto"/>
              <w:rPr>
                <w:rFonts w:ascii="Arial" w:hAnsi="Arial" w:cs="Arial"/>
                <w:b w:val="0"/>
                <w:sz w:val="24"/>
                <w:szCs w:val="24"/>
                <w:lang w:val="en-IN"/>
              </w:rPr>
            </w:pPr>
            <w:r>
              <w:rPr>
                <w:rFonts w:ascii="Arial" w:hAnsi="Arial" w:cs="Arial"/>
                <w:b w:val="0"/>
                <w:sz w:val="24"/>
                <w:szCs w:val="24"/>
                <w:lang w:val="en-IN"/>
              </w:rPr>
              <w:t xml:space="preserve">IT System1 </w:t>
            </w:r>
          </w:p>
        </w:tc>
      </w:tr>
      <w:tr w:rsidR="00DA529B" w14:paraId="0270951D" w14:textId="77777777" w:rsidTr="00FC5B7E">
        <w:trPr>
          <w:jc w:val="center"/>
        </w:trPr>
        <w:tc>
          <w:tcPr>
            <w:tcW w:w="817" w:type="dxa"/>
          </w:tcPr>
          <w:p w14:paraId="1BBCC213" w14:textId="77777777" w:rsidR="00DA529B" w:rsidRDefault="00DA529B" w:rsidP="002C152D">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2.</w:t>
            </w:r>
          </w:p>
        </w:tc>
        <w:tc>
          <w:tcPr>
            <w:tcW w:w="3588" w:type="dxa"/>
          </w:tcPr>
          <w:p w14:paraId="336E22A1" w14:textId="3B70F021" w:rsidR="00DA529B" w:rsidRDefault="0060175C" w:rsidP="002C152D">
            <w:pPr>
              <w:pStyle w:val="BodyText"/>
              <w:spacing w:line="276" w:lineRule="auto"/>
              <w:rPr>
                <w:rFonts w:ascii="Arial" w:hAnsi="Arial" w:cs="Arial"/>
                <w:b w:val="0"/>
                <w:sz w:val="24"/>
                <w:szCs w:val="24"/>
                <w:lang w:val="en-IN"/>
              </w:rPr>
            </w:pPr>
            <w:r>
              <w:rPr>
                <w:rFonts w:ascii="Arial" w:hAnsi="Arial" w:cs="Arial"/>
                <w:b w:val="0"/>
                <w:sz w:val="24"/>
                <w:szCs w:val="24"/>
                <w:lang w:val="en-IN"/>
              </w:rPr>
              <w:t>Process</w:t>
            </w:r>
            <w:r>
              <w:rPr>
                <w:rFonts w:ascii="Arial" w:hAnsi="Arial" w:cs="Arial"/>
                <w:b w:val="0"/>
                <w:sz w:val="24"/>
                <w:szCs w:val="24"/>
                <w:lang w:val="en-IN"/>
              </w:rPr>
              <w:t>2</w:t>
            </w:r>
          </w:p>
        </w:tc>
        <w:tc>
          <w:tcPr>
            <w:tcW w:w="4590" w:type="dxa"/>
          </w:tcPr>
          <w:p w14:paraId="23334F29" w14:textId="74CB8F6E" w:rsidR="00DA529B" w:rsidRDefault="0060175C" w:rsidP="002C152D">
            <w:pPr>
              <w:pStyle w:val="BodyText"/>
              <w:spacing w:line="276" w:lineRule="auto"/>
              <w:rPr>
                <w:rFonts w:ascii="Arial" w:hAnsi="Arial" w:cs="Arial"/>
                <w:b w:val="0"/>
                <w:sz w:val="24"/>
                <w:szCs w:val="24"/>
                <w:lang w:val="en-IN"/>
              </w:rPr>
            </w:pPr>
            <w:r>
              <w:rPr>
                <w:rFonts w:ascii="Arial" w:hAnsi="Arial" w:cs="Arial"/>
                <w:b w:val="0"/>
                <w:sz w:val="24"/>
                <w:szCs w:val="24"/>
                <w:lang w:val="en-IN"/>
              </w:rPr>
              <w:t>IT System</w:t>
            </w:r>
            <w:r>
              <w:rPr>
                <w:rFonts w:ascii="Arial" w:hAnsi="Arial" w:cs="Arial"/>
                <w:b w:val="0"/>
                <w:sz w:val="24"/>
                <w:szCs w:val="24"/>
                <w:lang w:val="en-IN"/>
              </w:rPr>
              <w:t>2</w:t>
            </w:r>
          </w:p>
        </w:tc>
      </w:tr>
      <w:tr w:rsidR="00DA529B" w14:paraId="4AC92686" w14:textId="77777777" w:rsidTr="00FC5B7E">
        <w:trPr>
          <w:jc w:val="center"/>
        </w:trPr>
        <w:tc>
          <w:tcPr>
            <w:tcW w:w="817" w:type="dxa"/>
          </w:tcPr>
          <w:p w14:paraId="34153C5F" w14:textId="77777777" w:rsidR="00DA529B" w:rsidRDefault="00DA529B" w:rsidP="002C152D">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3.</w:t>
            </w:r>
          </w:p>
        </w:tc>
        <w:tc>
          <w:tcPr>
            <w:tcW w:w="3588" w:type="dxa"/>
          </w:tcPr>
          <w:p w14:paraId="2DB9E341" w14:textId="31F07A1B" w:rsidR="00DA529B" w:rsidRDefault="0060175C" w:rsidP="002C152D">
            <w:pPr>
              <w:pStyle w:val="BodyText"/>
              <w:spacing w:line="276" w:lineRule="auto"/>
              <w:rPr>
                <w:rFonts w:ascii="Arial" w:hAnsi="Arial" w:cs="Arial"/>
                <w:b w:val="0"/>
                <w:sz w:val="24"/>
                <w:szCs w:val="24"/>
                <w:lang w:val="en-IN"/>
              </w:rPr>
            </w:pPr>
            <w:r>
              <w:rPr>
                <w:rFonts w:ascii="Arial" w:hAnsi="Arial" w:cs="Arial"/>
                <w:b w:val="0"/>
                <w:sz w:val="24"/>
                <w:szCs w:val="24"/>
                <w:lang w:val="en-IN"/>
              </w:rPr>
              <w:t>Process</w:t>
            </w:r>
            <w:r>
              <w:rPr>
                <w:rFonts w:ascii="Arial" w:hAnsi="Arial" w:cs="Arial"/>
                <w:b w:val="0"/>
                <w:sz w:val="24"/>
                <w:szCs w:val="24"/>
                <w:lang w:val="en-IN"/>
              </w:rPr>
              <w:t>3</w:t>
            </w:r>
          </w:p>
        </w:tc>
        <w:tc>
          <w:tcPr>
            <w:tcW w:w="4590" w:type="dxa"/>
          </w:tcPr>
          <w:p w14:paraId="4F4FFDD1" w14:textId="608B760A" w:rsidR="00DA529B" w:rsidRDefault="0060175C" w:rsidP="002C152D">
            <w:pPr>
              <w:pStyle w:val="BodyText"/>
              <w:spacing w:line="276" w:lineRule="auto"/>
              <w:rPr>
                <w:rFonts w:ascii="Arial" w:hAnsi="Arial" w:cs="Arial"/>
                <w:b w:val="0"/>
                <w:sz w:val="24"/>
                <w:szCs w:val="24"/>
                <w:lang w:val="en-IN"/>
              </w:rPr>
            </w:pPr>
            <w:r>
              <w:rPr>
                <w:rFonts w:ascii="Arial" w:hAnsi="Arial" w:cs="Arial"/>
                <w:b w:val="0"/>
                <w:sz w:val="24"/>
                <w:szCs w:val="24"/>
                <w:lang w:val="en-IN"/>
              </w:rPr>
              <w:t>IT System</w:t>
            </w:r>
            <w:r>
              <w:rPr>
                <w:rFonts w:ascii="Arial" w:hAnsi="Arial" w:cs="Arial"/>
                <w:b w:val="0"/>
                <w:sz w:val="24"/>
                <w:szCs w:val="24"/>
                <w:lang w:val="en-IN"/>
              </w:rPr>
              <w:t>3</w:t>
            </w:r>
          </w:p>
        </w:tc>
      </w:tr>
    </w:tbl>
    <w:p w14:paraId="21D7B63A" w14:textId="13A0C935" w:rsidR="00DA529B" w:rsidRDefault="00DA529B" w:rsidP="002C152D">
      <w:pPr>
        <w:pStyle w:val="BodyText"/>
        <w:spacing w:line="276" w:lineRule="auto"/>
        <w:rPr>
          <w:rFonts w:ascii="Arial" w:hAnsi="Arial" w:cs="Arial"/>
          <w:b w:val="0"/>
          <w:sz w:val="24"/>
          <w:szCs w:val="24"/>
          <w:lang w:val="en-IN"/>
        </w:rPr>
      </w:pPr>
    </w:p>
    <w:p w14:paraId="3BA3BA69" w14:textId="4C5F6218" w:rsidR="00900137" w:rsidRDefault="00900137" w:rsidP="00900137">
      <w:pPr>
        <w:pStyle w:val="BodyText"/>
        <w:spacing w:line="276" w:lineRule="auto"/>
        <w:rPr>
          <w:rFonts w:ascii="Arial" w:hAnsi="Arial" w:cs="Arial"/>
          <w:b w:val="0"/>
          <w:sz w:val="24"/>
          <w:szCs w:val="24"/>
          <w:lang w:val="en-IN"/>
        </w:rPr>
      </w:pPr>
      <w:r>
        <w:rPr>
          <w:rFonts w:ascii="Arial" w:hAnsi="Arial" w:cs="Arial"/>
          <w:b w:val="0"/>
          <w:sz w:val="24"/>
          <w:szCs w:val="24"/>
          <w:lang w:val="en-IN"/>
        </w:rPr>
        <w:t>In addition to the above applications and its associated systems, the following additional systems of the Bank are also classified as CII based on the guidelines issued by National Critical Information Infrastructure Protection Centre (NCIIPC) and reported to RBI as per Board approval dated 15.03.2024.</w:t>
      </w:r>
    </w:p>
    <w:p w14:paraId="1333194D" w14:textId="02430658" w:rsidR="00900137" w:rsidRDefault="00900137" w:rsidP="00900137">
      <w:pPr>
        <w:pStyle w:val="BodyText"/>
        <w:spacing w:line="276" w:lineRule="auto"/>
        <w:rPr>
          <w:rFonts w:ascii="Arial" w:hAnsi="Arial" w:cs="Arial"/>
          <w:b w:val="0"/>
          <w:sz w:val="24"/>
          <w:szCs w:val="24"/>
          <w:lang w:val="en-IN"/>
        </w:rPr>
      </w:pPr>
    </w:p>
    <w:p w14:paraId="6057065A" w14:textId="1B65AD74" w:rsidR="00900137" w:rsidRDefault="00900137" w:rsidP="00900137">
      <w:pPr>
        <w:pStyle w:val="BodyText"/>
        <w:spacing w:line="276" w:lineRule="auto"/>
        <w:rPr>
          <w:rFonts w:ascii="Arial" w:hAnsi="Arial" w:cs="Arial"/>
          <w:b w:val="0"/>
          <w:sz w:val="24"/>
          <w:szCs w:val="24"/>
          <w:lang w:val="en-IN"/>
        </w:rPr>
      </w:pPr>
    </w:p>
    <w:p w14:paraId="26BBE8C6" w14:textId="77777777" w:rsidR="00FA0E74" w:rsidRDefault="00FA0E74" w:rsidP="00900137">
      <w:pPr>
        <w:pStyle w:val="BodyText"/>
        <w:spacing w:line="276" w:lineRule="auto"/>
        <w:rPr>
          <w:rFonts w:ascii="Arial" w:hAnsi="Arial" w:cs="Arial"/>
          <w:b w:val="0"/>
          <w:sz w:val="24"/>
          <w:szCs w:val="24"/>
          <w:lang w:val="en-IN"/>
        </w:rPr>
      </w:pPr>
    </w:p>
    <w:tbl>
      <w:tblPr>
        <w:tblStyle w:val="TableGrid"/>
        <w:tblW w:w="0" w:type="auto"/>
        <w:jc w:val="center"/>
        <w:tblLook w:val="04A0" w:firstRow="1" w:lastRow="0" w:firstColumn="1" w:lastColumn="0" w:noHBand="0" w:noVBand="1"/>
      </w:tblPr>
      <w:tblGrid>
        <w:gridCol w:w="817"/>
        <w:gridCol w:w="3588"/>
        <w:gridCol w:w="4590"/>
      </w:tblGrid>
      <w:tr w:rsidR="00900137" w14:paraId="6C89731C" w14:textId="77777777" w:rsidTr="00C8276B">
        <w:trPr>
          <w:jc w:val="center"/>
        </w:trPr>
        <w:tc>
          <w:tcPr>
            <w:tcW w:w="817" w:type="dxa"/>
          </w:tcPr>
          <w:p w14:paraId="2A5E5991" w14:textId="77777777" w:rsidR="00900137" w:rsidRPr="00BD5BD3" w:rsidRDefault="00900137" w:rsidP="00C8276B">
            <w:pPr>
              <w:pStyle w:val="BodyText"/>
              <w:spacing w:line="276" w:lineRule="auto"/>
              <w:rPr>
                <w:rFonts w:ascii="Arial" w:hAnsi="Arial" w:cs="Arial"/>
                <w:sz w:val="24"/>
                <w:szCs w:val="24"/>
                <w:lang w:val="en-IN"/>
              </w:rPr>
            </w:pPr>
            <w:proofErr w:type="spellStart"/>
            <w:proofErr w:type="gramStart"/>
            <w:r w:rsidRPr="00BD5BD3">
              <w:rPr>
                <w:rFonts w:ascii="Arial" w:hAnsi="Arial" w:cs="Arial"/>
                <w:sz w:val="24"/>
                <w:szCs w:val="24"/>
                <w:lang w:val="en-IN"/>
              </w:rPr>
              <w:t>S.No</w:t>
            </w:r>
            <w:proofErr w:type="spellEnd"/>
            <w:proofErr w:type="gramEnd"/>
          </w:p>
        </w:tc>
        <w:tc>
          <w:tcPr>
            <w:tcW w:w="3588" w:type="dxa"/>
          </w:tcPr>
          <w:p w14:paraId="009EEB2B" w14:textId="77777777" w:rsidR="00900137" w:rsidRPr="00BD5BD3" w:rsidRDefault="00900137" w:rsidP="00C8276B">
            <w:pPr>
              <w:pStyle w:val="BodyText"/>
              <w:spacing w:line="276" w:lineRule="auto"/>
              <w:rPr>
                <w:rFonts w:ascii="Arial" w:hAnsi="Arial" w:cs="Arial"/>
                <w:sz w:val="24"/>
                <w:szCs w:val="24"/>
                <w:lang w:val="en-IN"/>
              </w:rPr>
            </w:pPr>
            <w:r w:rsidRPr="00BD5BD3">
              <w:rPr>
                <w:rFonts w:ascii="Arial" w:hAnsi="Arial" w:cs="Arial"/>
                <w:sz w:val="24"/>
                <w:szCs w:val="24"/>
                <w:lang w:val="en-IN"/>
              </w:rPr>
              <w:t>Critical Process</w:t>
            </w:r>
          </w:p>
        </w:tc>
        <w:tc>
          <w:tcPr>
            <w:tcW w:w="4590" w:type="dxa"/>
          </w:tcPr>
          <w:p w14:paraId="6BB07BC7" w14:textId="77777777" w:rsidR="00900137" w:rsidRPr="00BD5BD3" w:rsidRDefault="00900137" w:rsidP="00C8276B">
            <w:pPr>
              <w:pStyle w:val="BodyText"/>
              <w:spacing w:line="276" w:lineRule="auto"/>
              <w:rPr>
                <w:rFonts w:ascii="Arial" w:hAnsi="Arial" w:cs="Arial"/>
                <w:sz w:val="24"/>
                <w:szCs w:val="24"/>
                <w:lang w:val="en-IN"/>
              </w:rPr>
            </w:pPr>
            <w:r w:rsidRPr="00BD5BD3">
              <w:rPr>
                <w:rFonts w:ascii="Arial" w:hAnsi="Arial" w:cs="Arial"/>
                <w:sz w:val="24"/>
                <w:szCs w:val="24"/>
                <w:lang w:val="en-IN"/>
              </w:rPr>
              <w:t>IT System</w:t>
            </w:r>
          </w:p>
        </w:tc>
      </w:tr>
      <w:tr w:rsidR="0060175C" w14:paraId="5BED72CC" w14:textId="77777777" w:rsidTr="00C8276B">
        <w:trPr>
          <w:jc w:val="center"/>
        </w:trPr>
        <w:tc>
          <w:tcPr>
            <w:tcW w:w="817" w:type="dxa"/>
          </w:tcPr>
          <w:p w14:paraId="7011DB40" w14:textId="77777777" w:rsidR="0060175C" w:rsidRDefault="0060175C" w:rsidP="0060175C">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1.</w:t>
            </w:r>
          </w:p>
        </w:tc>
        <w:tc>
          <w:tcPr>
            <w:tcW w:w="3588" w:type="dxa"/>
          </w:tcPr>
          <w:p w14:paraId="78151D9C" w14:textId="13066AB5"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Process1</w:t>
            </w:r>
          </w:p>
        </w:tc>
        <w:tc>
          <w:tcPr>
            <w:tcW w:w="4590" w:type="dxa"/>
          </w:tcPr>
          <w:p w14:paraId="5D1DD125" w14:textId="3687110C"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 xml:space="preserve">IT System1 </w:t>
            </w:r>
          </w:p>
        </w:tc>
      </w:tr>
      <w:tr w:rsidR="0060175C" w14:paraId="2CCB8AAF" w14:textId="77777777" w:rsidTr="00C8276B">
        <w:trPr>
          <w:jc w:val="center"/>
        </w:trPr>
        <w:tc>
          <w:tcPr>
            <w:tcW w:w="817" w:type="dxa"/>
          </w:tcPr>
          <w:p w14:paraId="4BB17F92" w14:textId="4A6F6B86" w:rsidR="0060175C" w:rsidRDefault="0060175C" w:rsidP="0060175C">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2.</w:t>
            </w:r>
          </w:p>
        </w:tc>
        <w:tc>
          <w:tcPr>
            <w:tcW w:w="3588" w:type="dxa"/>
          </w:tcPr>
          <w:p w14:paraId="7377D7A8" w14:textId="25ABB8C7"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Process2</w:t>
            </w:r>
          </w:p>
        </w:tc>
        <w:tc>
          <w:tcPr>
            <w:tcW w:w="4590" w:type="dxa"/>
          </w:tcPr>
          <w:p w14:paraId="57993D25" w14:textId="53D4CF7D"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IT System2</w:t>
            </w:r>
          </w:p>
        </w:tc>
      </w:tr>
      <w:tr w:rsidR="0060175C" w14:paraId="761D92DB" w14:textId="77777777" w:rsidTr="00C8276B">
        <w:trPr>
          <w:jc w:val="center"/>
        </w:trPr>
        <w:tc>
          <w:tcPr>
            <w:tcW w:w="817" w:type="dxa"/>
          </w:tcPr>
          <w:p w14:paraId="4F06E1D2" w14:textId="2F7CC068" w:rsidR="0060175C" w:rsidRDefault="0060175C" w:rsidP="0060175C">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3.</w:t>
            </w:r>
          </w:p>
        </w:tc>
        <w:tc>
          <w:tcPr>
            <w:tcW w:w="3588" w:type="dxa"/>
          </w:tcPr>
          <w:p w14:paraId="56122502" w14:textId="6F6FF8EC"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Process3</w:t>
            </w:r>
          </w:p>
        </w:tc>
        <w:tc>
          <w:tcPr>
            <w:tcW w:w="4590" w:type="dxa"/>
          </w:tcPr>
          <w:p w14:paraId="112290E6" w14:textId="090C6918"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IT System3</w:t>
            </w:r>
          </w:p>
        </w:tc>
      </w:tr>
      <w:tr w:rsidR="0060175C" w14:paraId="08090D6B" w14:textId="77777777" w:rsidTr="00C8276B">
        <w:trPr>
          <w:jc w:val="center"/>
        </w:trPr>
        <w:tc>
          <w:tcPr>
            <w:tcW w:w="817" w:type="dxa"/>
          </w:tcPr>
          <w:p w14:paraId="5022E497" w14:textId="4FA5B86F" w:rsidR="0060175C" w:rsidRDefault="0060175C" w:rsidP="0060175C">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4.</w:t>
            </w:r>
          </w:p>
        </w:tc>
        <w:tc>
          <w:tcPr>
            <w:tcW w:w="3588" w:type="dxa"/>
          </w:tcPr>
          <w:p w14:paraId="65A853A3" w14:textId="0201E58B"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Process</w:t>
            </w:r>
            <w:r>
              <w:rPr>
                <w:rFonts w:ascii="Arial" w:hAnsi="Arial" w:cs="Arial"/>
                <w:b w:val="0"/>
                <w:sz w:val="24"/>
                <w:szCs w:val="24"/>
                <w:lang w:val="en-IN"/>
              </w:rPr>
              <w:t>4</w:t>
            </w:r>
          </w:p>
        </w:tc>
        <w:tc>
          <w:tcPr>
            <w:tcW w:w="4590" w:type="dxa"/>
          </w:tcPr>
          <w:p w14:paraId="059D8BCE" w14:textId="519F85E2"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IT System</w:t>
            </w:r>
            <w:r>
              <w:rPr>
                <w:rFonts w:ascii="Arial" w:hAnsi="Arial" w:cs="Arial"/>
                <w:b w:val="0"/>
                <w:sz w:val="24"/>
                <w:szCs w:val="24"/>
                <w:lang w:val="en-IN"/>
              </w:rPr>
              <w:t>4</w:t>
            </w:r>
          </w:p>
        </w:tc>
      </w:tr>
      <w:tr w:rsidR="0060175C" w14:paraId="12DC91C7" w14:textId="77777777" w:rsidTr="00C8276B">
        <w:trPr>
          <w:jc w:val="center"/>
        </w:trPr>
        <w:tc>
          <w:tcPr>
            <w:tcW w:w="817" w:type="dxa"/>
          </w:tcPr>
          <w:p w14:paraId="3F59EDB3" w14:textId="7F1561B4" w:rsidR="0060175C" w:rsidRDefault="0060175C" w:rsidP="0060175C">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5.</w:t>
            </w:r>
          </w:p>
        </w:tc>
        <w:tc>
          <w:tcPr>
            <w:tcW w:w="3588" w:type="dxa"/>
          </w:tcPr>
          <w:p w14:paraId="7800D3F3" w14:textId="4431A30E"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Process</w:t>
            </w:r>
            <w:r>
              <w:rPr>
                <w:rFonts w:ascii="Arial" w:hAnsi="Arial" w:cs="Arial"/>
                <w:b w:val="0"/>
                <w:sz w:val="24"/>
                <w:szCs w:val="24"/>
                <w:lang w:val="en-IN"/>
              </w:rPr>
              <w:t>5</w:t>
            </w:r>
          </w:p>
        </w:tc>
        <w:tc>
          <w:tcPr>
            <w:tcW w:w="4590" w:type="dxa"/>
          </w:tcPr>
          <w:p w14:paraId="52D00F02" w14:textId="3AEDFFC1"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IT System</w:t>
            </w:r>
            <w:r>
              <w:rPr>
                <w:rFonts w:ascii="Arial" w:hAnsi="Arial" w:cs="Arial"/>
                <w:b w:val="0"/>
                <w:sz w:val="24"/>
                <w:szCs w:val="24"/>
                <w:lang w:val="en-IN"/>
              </w:rPr>
              <w:t>5</w:t>
            </w:r>
          </w:p>
        </w:tc>
      </w:tr>
      <w:tr w:rsidR="0060175C" w14:paraId="297F86B4" w14:textId="77777777" w:rsidTr="00C8276B">
        <w:trPr>
          <w:jc w:val="center"/>
        </w:trPr>
        <w:tc>
          <w:tcPr>
            <w:tcW w:w="817" w:type="dxa"/>
          </w:tcPr>
          <w:p w14:paraId="32D12ECC" w14:textId="54E8CF47" w:rsidR="0060175C" w:rsidRDefault="0060175C" w:rsidP="0060175C">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6.</w:t>
            </w:r>
          </w:p>
        </w:tc>
        <w:tc>
          <w:tcPr>
            <w:tcW w:w="3588" w:type="dxa"/>
          </w:tcPr>
          <w:p w14:paraId="1DFD2818" w14:textId="74DA3AC4"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Process</w:t>
            </w:r>
            <w:r>
              <w:rPr>
                <w:rFonts w:ascii="Arial" w:hAnsi="Arial" w:cs="Arial"/>
                <w:b w:val="0"/>
                <w:sz w:val="24"/>
                <w:szCs w:val="24"/>
                <w:lang w:val="en-IN"/>
              </w:rPr>
              <w:t>6</w:t>
            </w:r>
          </w:p>
        </w:tc>
        <w:tc>
          <w:tcPr>
            <w:tcW w:w="4590" w:type="dxa"/>
          </w:tcPr>
          <w:p w14:paraId="13F7EE59" w14:textId="689C6039"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IT System</w:t>
            </w:r>
            <w:r>
              <w:rPr>
                <w:rFonts w:ascii="Arial" w:hAnsi="Arial" w:cs="Arial"/>
                <w:b w:val="0"/>
                <w:sz w:val="24"/>
                <w:szCs w:val="24"/>
                <w:lang w:val="en-IN"/>
              </w:rPr>
              <w:t>6</w:t>
            </w:r>
          </w:p>
        </w:tc>
      </w:tr>
    </w:tbl>
    <w:p w14:paraId="1A53BF63" w14:textId="77777777" w:rsidR="00900137" w:rsidRDefault="00900137" w:rsidP="002C152D">
      <w:pPr>
        <w:pStyle w:val="BodyText"/>
        <w:spacing w:line="276" w:lineRule="auto"/>
        <w:rPr>
          <w:rFonts w:ascii="Arial" w:hAnsi="Arial" w:cs="Arial"/>
          <w:b w:val="0"/>
          <w:sz w:val="24"/>
          <w:szCs w:val="24"/>
          <w:lang w:val="en-IN"/>
        </w:rPr>
      </w:pPr>
    </w:p>
    <w:p w14:paraId="6B7696D9" w14:textId="69EC28C0" w:rsidR="00DA529B" w:rsidRDefault="00900137" w:rsidP="002C152D">
      <w:pPr>
        <w:pStyle w:val="BodyText"/>
        <w:spacing w:line="276" w:lineRule="auto"/>
        <w:rPr>
          <w:rFonts w:ascii="Arial" w:hAnsi="Arial" w:cs="Arial"/>
          <w:b w:val="0"/>
          <w:sz w:val="24"/>
          <w:szCs w:val="24"/>
          <w:lang w:val="en-IN"/>
        </w:rPr>
      </w:pPr>
      <w:r>
        <w:rPr>
          <w:rFonts w:ascii="Arial" w:hAnsi="Arial" w:cs="Arial"/>
          <w:b w:val="0"/>
          <w:sz w:val="24"/>
          <w:szCs w:val="24"/>
          <w:lang w:val="en-IN"/>
        </w:rPr>
        <w:t xml:space="preserve">As on date the following applications and its associated systems are classified as </w:t>
      </w:r>
      <w:r w:rsidR="00DA529B">
        <w:rPr>
          <w:rFonts w:ascii="Arial" w:hAnsi="Arial" w:cs="Arial"/>
          <w:b w:val="0"/>
          <w:sz w:val="24"/>
          <w:szCs w:val="24"/>
          <w:lang w:val="en-IN"/>
        </w:rPr>
        <w:t>CII components of Critical processes</w:t>
      </w:r>
      <w:r>
        <w:rPr>
          <w:rFonts w:ascii="Arial" w:hAnsi="Arial" w:cs="Arial"/>
          <w:b w:val="0"/>
          <w:sz w:val="24"/>
          <w:szCs w:val="24"/>
          <w:lang w:val="en-IN"/>
        </w:rPr>
        <w:t xml:space="preserve"> of the Bank</w:t>
      </w:r>
      <w:r w:rsidR="00DA529B">
        <w:rPr>
          <w:rFonts w:ascii="Arial" w:hAnsi="Arial" w:cs="Arial"/>
          <w:b w:val="0"/>
          <w:sz w:val="24"/>
          <w:szCs w:val="24"/>
          <w:lang w:val="en-IN"/>
        </w:rPr>
        <w:t>:</w:t>
      </w:r>
    </w:p>
    <w:p w14:paraId="3F86037C" w14:textId="77777777" w:rsidR="00DA529B" w:rsidRDefault="00DA529B" w:rsidP="002C152D">
      <w:pPr>
        <w:pStyle w:val="BodyText"/>
        <w:spacing w:line="276" w:lineRule="auto"/>
        <w:rPr>
          <w:rFonts w:ascii="Arial" w:hAnsi="Arial" w:cs="Arial"/>
          <w:b w:val="0"/>
          <w:sz w:val="24"/>
          <w:szCs w:val="24"/>
          <w:lang w:val="en-IN"/>
        </w:rPr>
      </w:pPr>
    </w:p>
    <w:tbl>
      <w:tblPr>
        <w:tblStyle w:val="TableGrid"/>
        <w:tblW w:w="0" w:type="auto"/>
        <w:jc w:val="center"/>
        <w:tblLook w:val="04A0" w:firstRow="1" w:lastRow="0" w:firstColumn="1" w:lastColumn="0" w:noHBand="0" w:noVBand="1"/>
      </w:tblPr>
      <w:tblGrid>
        <w:gridCol w:w="830"/>
        <w:gridCol w:w="3138"/>
        <w:gridCol w:w="5117"/>
      </w:tblGrid>
      <w:tr w:rsidR="00900137" w14:paraId="305783D5" w14:textId="77777777" w:rsidTr="00C8276B">
        <w:trPr>
          <w:tblHeader/>
          <w:jc w:val="center"/>
        </w:trPr>
        <w:tc>
          <w:tcPr>
            <w:tcW w:w="830" w:type="dxa"/>
          </w:tcPr>
          <w:p w14:paraId="67FF5111" w14:textId="77777777" w:rsidR="00900137" w:rsidRPr="00BD5BD3" w:rsidRDefault="00900137" w:rsidP="00C8276B">
            <w:pPr>
              <w:pStyle w:val="BodyText"/>
              <w:spacing w:line="276" w:lineRule="auto"/>
              <w:rPr>
                <w:rFonts w:ascii="Arial" w:hAnsi="Arial" w:cs="Arial"/>
                <w:sz w:val="24"/>
                <w:szCs w:val="24"/>
                <w:lang w:val="en-IN"/>
              </w:rPr>
            </w:pPr>
            <w:proofErr w:type="spellStart"/>
            <w:proofErr w:type="gramStart"/>
            <w:r w:rsidRPr="00BD5BD3">
              <w:rPr>
                <w:rFonts w:ascii="Arial" w:hAnsi="Arial" w:cs="Arial"/>
                <w:sz w:val="24"/>
                <w:szCs w:val="24"/>
                <w:lang w:val="en-IN"/>
              </w:rPr>
              <w:t>S.No</w:t>
            </w:r>
            <w:proofErr w:type="spellEnd"/>
            <w:proofErr w:type="gramEnd"/>
          </w:p>
        </w:tc>
        <w:tc>
          <w:tcPr>
            <w:tcW w:w="3138" w:type="dxa"/>
          </w:tcPr>
          <w:p w14:paraId="48D5FA34" w14:textId="77777777" w:rsidR="00900137" w:rsidRPr="00BD5BD3" w:rsidRDefault="00900137" w:rsidP="00C8276B">
            <w:pPr>
              <w:pStyle w:val="BodyText"/>
              <w:spacing w:line="276" w:lineRule="auto"/>
              <w:rPr>
                <w:rFonts w:ascii="Arial" w:hAnsi="Arial" w:cs="Arial"/>
                <w:sz w:val="24"/>
                <w:szCs w:val="24"/>
                <w:lang w:val="en-IN"/>
              </w:rPr>
            </w:pPr>
            <w:r w:rsidRPr="00BD5BD3">
              <w:rPr>
                <w:rFonts w:ascii="Arial" w:hAnsi="Arial" w:cs="Arial"/>
                <w:sz w:val="24"/>
                <w:szCs w:val="24"/>
                <w:lang w:val="en-IN"/>
              </w:rPr>
              <w:t>Critical Process</w:t>
            </w:r>
          </w:p>
        </w:tc>
        <w:tc>
          <w:tcPr>
            <w:tcW w:w="5117" w:type="dxa"/>
          </w:tcPr>
          <w:p w14:paraId="53EC6E7D" w14:textId="77777777" w:rsidR="00900137" w:rsidRPr="00BD5BD3" w:rsidRDefault="00900137" w:rsidP="00C8276B">
            <w:pPr>
              <w:pStyle w:val="BodyText"/>
              <w:spacing w:line="276" w:lineRule="auto"/>
              <w:rPr>
                <w:rFonts w:ascii="Arial" w:hAnsi="Arial" w:cs="Arial"/>
                <w:sz w:val="24"/>
                <w:szCs w:val="24"/>
                <w:lang w:val="en-IN"/>
              </w:rPr>
            </w:pPr>
            <w:r w:rsidRPr="00BD5BD3">
              <w:rPr>
                <w:rFonts w:ascii="Arial" w:hAnsi="Arial" w:cs="Arial"/>
                <w:sz w:val="24"/>
                <w:szCs w:val="24"/>
                <w:lang w:val="en-IN"/>
              </w:rPr>
              <w:t>CII components in these Critical Processes</w:t>
            </w:r>
          </w:p>
        </w:tc>
      </w:tr>
      <w:tr w:rsidR="0060175C" w14:paraId="48A0747E" w14:textId="77777777" w:rsidTr="00C8276B">
        <w:trPr>
          <w:jc w:val="center"/>
        </w:trPr>
        <w:tc>
          <w:tcPr>
            <w:tcW w:w="830" w:type="dxa"/>
          </w:tcPr>
          <w:p w14:paraId="286954BA" w14:textId="77777777" w:rsidR="0060175C" w:rsidRDefault="0060175C" w:rsidP="0060175C">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1.</w:t>
            </w:r>
          </w:p>
        </w:tc>
        <w:tc>
          <w:tcPr>
            <w:tcW w:w="3138" w:type="dxa"/>
          </w:tcPr>
          <w:p w14:paraId="6BE42EF2" w14:textId="0387B97D"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Process1</w:t>
            </w:r>
          </w:p>
        </w:tc>
        <w:tc>
          <w:tcPr>
            <w:tcW w:w="5117" w:type="dxa"/>
          </w:tcPr>
          <w:p w14:paraId="2BE9EFC7" w14:textId="760AF701"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 xml:space="preserve">IT System1 </w:t>
            </w:r>
          </w:p>
        </w:tc>
      </w:tr>
      <w:tr w:rsidR="0060175C" w14:paraId="768B510E" w14:textId="77777777" w:rsidTr="00C8276B">
        <w:trPr>
          <w:jc w:val="center"/>
        </w:trPr>
        <w:tc>
          <w:tcPr>
            <w:tcW w:w="830" w:type="dxa"/>
          </w:tcPr>
          <w:p w14:paraId="4EA1DF63" w14:textId="77777777" w:rsidR="0060175C" w:rsidRDefault="0060175C" w:rsidP="0060175C">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2.</w:t>
            </w:r>
          </w:p>
        </w:tc>
        <w:tc>
          <w:tcPr>
            <w:tcW w:w="3138" w:type="dxa"/>
          </w:tcPr>
          <w:p w14:paraId="3303BC19" w14:textId="226052A1"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Process2</w:t>
            </w:r>
          </w:p>
        </w:tc>
        <w:tc>
          <w:tcPr>
            <w:tcW w:w="5117" w:type="dxa"/>
          </w:tcPr>
          <w:p w14:paraId="3153CA79" w14:textId="70901FEC"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IT System2</w:t>
            </w:r>
          </w:p>
        </w:tc>
      </w:tr>
      <w:tr w:rsidR="0060175C" w14:paraId="5389F184" w14:textId="77777777" w:rsidTr="00C8276B">
        <w:trPr>
          <w:jc w:val="center"/>
        </w:trPr>
        <w:tc>
          <w:tcPr>
            <w:tcW w:w="830" w:type="dxa"/>
          </w:tcPr>
          <w:p w14:paraId="59B182C4" w14:textId="77777777" w:rsidR="0060175C" w:rsidRDefault="0060175C" w:rsidP="0060175C">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3.</w:t>
            </w:r>
          </w:p>
        </w:tc>
        <w:tc>
          <w:tcPr>
            <w:tcW w:w="3138" w:type="dxa"/>
          </w:tcPr>
          <w:p w14:paraId="09F27CA3" w14:textId="36DE009A"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Process3</w:t>
            </w:r>
          </w:p>
        </w:tc>
        <w:tc>
          <w:tcPr>
            <w:tcW w:w="5117" w:type="dxa"/>
          </w:tcPr>
          <w:p w14:paraId="36A42E1D" w14:textId="11CFD20B"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IT System3</w:t>
            </w:r>
          </w:p>
        </w:tc>
      </w:tr>
      <w:tr w:rsidR="0060175C" w14:paraId="351327F6" w14:textId="77777777" w:rsidTr="00C8276B">
        <w:trPr>
          <w:jc w:val="center"/>
        </w:trPr>
        <w:tc>
          <w:tcPr>
            <w:tcW w:w="830" w:type="dxa"/>
          </w:tcPr>
          <w:p w14:paraId="6E032CC4" w14:textId="77777777" w:rsidR="0060175C" w:rsidRDefault="0060175C" w:rsidP="0060175C">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4.</w:t>
            </w:r>
          </w:p>
        </w:tc>
        <w:tc>
          <w:tcPr>
            <w:tcW w:w="3138" w:type="dxa"/>
          </w:tcPr>
          <w:p w14:paraId="0AD956EA" w14:textId="45A2F5FA"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Process4</w:t>
            </w:r>
          </w:p>
        </w:tc>
        <w:tc>
          <w:tcPr>
            <w:tcW w:w="5117" w:type="dxa"/>
          </w:tcPr>
          <w:p w14:paraId="4EE7FE49" w14:textId="2C4AA1E5"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IT System4</w:t>
            </w:r>
          </w:p>
        </w:tc>
      </w:tr>
      <w:tr w:rsidR="0060175C" w14:paraId="21E2AF0B" w14:textId="77777777" w:rsidTr="00C8276B">
        <w:trPr>
          <w:jc w:val="center"/>
        </w:trPr>
        <w:tc>
          <w:tcPr>
            <w:tcW w:w="830" w:type="dxa"/>
          </w:tcPr>
          <w:p w14:paraId="3AF0E25B" w14:textId="77777777" w:rsidR="0060175C" w:rsidRDefault="0060175C" w:rsidP="0060175C">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5.</w:t>
            </w:r>
          </w:p>
        </w:tc>
        <w:tc>
          <w:tcPr>
            <w:tcW w:w="3138" w:type="dxa"/>
          </w:tcPr>
          <w:p w14:paraId="46289CAB" w14:textId="3C400522"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Process5</w:t>
            </w:r>
          </w:p>
        </w:tc>
        <w:tc>
          <w:tcPr>
            <w:tcW w:w="5117" w:type="dxa"/>
          </w:tcPr>
          <w:p w14:paraId="1F0F1D45" w14:textId="752884B4"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IT System5</w:t>
            </w:r>
          </w:p>
        </w:tc>
      </w:tr>
      <w:tr w:rsidR="0060175C" w14:paraId="3320709A" w14:textId="77777777" w:rsidTr="00C8276B">
        <w:trPr>
          <w:jc w:val="center"/>
        </w:trPr>
        <w:tc>
          <w:tcPr>
            <w:tcW w:w="830" w:type="dxa"/>
          </w:tcPr>
          <w:p w14:paraId="1061FDB5" w14:textId="77777777" w:rsidR="0060175C" w:rsidRDefault="0060175C" w:rsidP="0060175C">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6.</w:t>
            </w:r>
          </w:p>
        </w:tc>
        <w:tc>
          <w:tcPr>
            <w:tcW w:w="3138" w:type="dxa"/>
          </w:tcPr>
          <w:p w14:paraId="1A4ED1E3" w14:textId="68E4302D"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Process6</w:t>
            </w:r>
          </w:p>
        </w:tc>
        <w:tc>
          <w:tcPr>
            <w:tcW w:w="5117" w:type="dxa"/>
          </w:tcPr>
          <w:p w14:paraId="5CD6AFBB" w14:textId="47A3CBD5"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IT System6</w:t>
            </w:r>
          </w:p>
        </w:tc>
      </w:tr>
      <w:tr w:rsidR="0060175C" w14:paraId="778746B8" w14:textId="77777777" w:rsidTr="00C8276B">
        <w:trPr>
          <w:jc w:val="center"/>
        </w:trPr>
        <w:tc>
          <w:tcPr>
            <w:tcW w:w="830" w:type="dxa"/>
          </w:tcPr>
          <w:p w14:paraId="7E8C8B59" w14:textId="77777777" w:rsidR="0060175C" w:rsidRDefault="0060175C" w:rsidP="0060175C">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7.</w:t>
            </w:r>
          </w:p>
        </w:tc>
        <w:tc>
          <w:tcPr>
            <w:tcW w:w="3138" w:type="dxa"/>
          </w:tcPr>
          <w:p w14:paraId="70CAD981" w14:textId="3DCFB830"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Process</w:t>
            </w:r>
            <w:r>
              <w:rPr>
                <w:rFonts w:ascii="Arial" w:hAnsi="Arial" w:cs="Arial"/>
                <w:b w:val="0"/>
                <w:sz w:val="24"/>
                <w:szCs w:val="24"/>
                <w:lang w:val="en-IN"/>
              </w:rPr>
              <w:t>7</w:t>
            </w:r>
          </w:p>
        </w:tc>
        <w:tc>
          <w:tcPr>
            <w:tcW w:w="5117" w:type="dxa"/>
          </w:tcPr>
          <w:p w14:paraId="31071397" w14:textId="59409CDB"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IT System</w:t>
            </w:r>
            <w:r>
              <w:rPr>
                <w:rFonts w:ascii="Arial" w:hAnsi="Arial" w:cs="Arial"/>
                <w:b w:val="0"/>
                <w:sz w:val="24"/>
                <w:szCs w:val="24"/>
                <w:lang w:val="en-IN"/>
              </w:rPr>
              <w:t>7</w:t>
            </w:r>
          </w:p>
        </w:tc>
      </w:tr>
      <w:tr w:rsidR="0060175C" w14:paraId="77C7A61C" w14:textId="77777777" w:rsidTr="00C8276B">
        <w:trPr>
          <w:jc w:val="center"/>
        </w:trPr>
        <w:tc>
          <w:tcPr>
            <w:tcW w:w="830" w:type="dxa"/>
          </w:tcPr>
          <w:p w14:paraId="1BB0E9E5" w14:textId="77777777" w:rsidR="0060175C" w:rsidRDefault="0060175C" w:rsidP="0060175C">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8.</w:t>
            </w:r>
          </w:p>
        </w:tc>
        <w:tc>
          <w:tcPr>
            <w:tcW w:w="3138" w:type="dxa"/>
          </w:tcPr>
          <w:p w14:paraId="6D09C324" w14:textId="159210BC"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Process</w:t>
            </w:r>
            <w:r>
              <w:rPr>
                <w:rFonts w:ascii="Arial" w:hAnsi="Arial" w:cs="Arial"/>
                <w:b w:val="0"/>
                <w:sz w:val="24"/>
                <w:szCs w:val="24"/>
                <w:lang w:val="en-IN"/>
              </w:rPr>
              <w:t>8</w:t>
            </w:r>
          </w:p>
        </w:tc>
        <w:tc>
          <w:tcPr>
            <w:tcW w:w="5117" w:type="dxa"/>
          </w:tcPr>
          <w:p w14:paraId="2A902AD3" w14:textId="6EC1E14A"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IT System</w:t>
            </w:r>
            <w:r>
              <w:rPr>
                <w:rFonts w:ascii="Arial" w:hAnsi="Arial" w:cs="Arial"/>
                <w:b w:val="0"/>
                <w:sz w:val="24"/>
                <w:szCs w:val="24"/>
                <w:lang w:val="en-IN"/>
              </w:rPr>
              <w:t>8</w:t>
            </w:r>
          </w:p>
        </w:tc>
      </w:tr>
      <w:tr w:rsidR="0060175C" w14:paraId="76D440FA" w14:textId="77777777" w:rsidTr="00C8276B">
        <w:trPr>
          <w:jc w:val="center"/>
        </w:trPr>
        <w:tc>
          <w:tcPr>
            <w:tcW w:w="830" w:type="dxa"/>
          </w:tcPr>
          <w:p w14:paraId="413C689F" w14:textId="77777777" w:rsidR="0060175C" w:rsidRDefault="0060175C" w:rsidP="0060175C">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9.</w:t>
            </w:r>
          </w:p>
        </w:tc>
        <w:tc>
          <w:tcPr>
            <w:tcW w:w="3138" w:type="dxa"/>
          </w:tcPr>
          <w:p w14:paraId="45867DB1" w14:textId="42ACCD4C"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Process</w:t>
            </w:r>
            <w:r>
              <w:rPr>
                <w:rFonts w:ascii="Arial" w:hAnsi="Arial" w:cs="Arial"/>
                <w:b w:val="0"/>
                <w:sz w:val="24"/>
                <w:szCs w:val="24"/>
                <w:lang w:val="en-IN"/>
              </w:rPr>
              <w:t>9</w:t>
            </w:r>
          </w:p>
        </w:tc>
        <w:tc>
          <w:tcPr>
            <w:tcW w:w="5117" w:type="dxa"/>
          </w:tcPr>
          <w:p w14:paraId="5390D8A6" w14:textId="7EA820B3"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IT System</w:t>
            </w:r>
            <w:r>
              <w:rPr>
                <w:rFonts w:ascii="Arial" w:hAnsi="Arial" w:cs="Arial"/>
                <w:b w:val="0"/>
                <w:sz w:val="24"/>
                <w:szCs w:val="24"/>
                <w:lang w:val="en-IN"/>
              </w:rPr>
              <w:t>9</w:t>
            </w:r>
          </w:p>
        </w:tc>
      </w:tr>
      <w:tr w:rsidR="0060175C" w14:paraId="7344B4F7" w14:textId="77777777" w:rsidTr="00C8276B">
        <w:trPr>
          <w:jc w:val="center"/>
        </w:trPr>
        <w:tc>
          <w:tcPr>
            <w:tcW w:w="830" w:type="dxa"/>
          </w:tcPr>
          <w:p w14:paraId="47CDAD82" w14:textId="77777777" w:rsidR="0060175C" w:rsidRDefault="0060175C" w:rsidP="0060175C">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10.</w:t>
            </w:r>
          </w:p>
        </w:tc>
        <w:tc>
          <w:tcPr>
            <w:tcW w:w="3138" w:type="dxa"/>
          </w:tcPr>
          <w:p w14:paraId="38862347" w14:textId="57FA2528"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Process</w:t>
            </w:r>
            <w:r>
              <w:rPr>
                <w:rFonts w:ascii="Arial" w:hAnsi="Arial" w:cs="Arial"/>
                <w:b w:val="0"/>
                <w:sz w:val="24"/>
                <w:szCs w:val="24"/>
                <w:lang w:val="en-IN"/>
              </w:rPr>
              <w:t>10</w:t>
            </w:r>
          </w:p>
        </w:tc>
        <w:tc>
          <w:tcPr>
            <w:tcW w:w="5117" w:type="dxa"/>
          </w:tcPr>
          <w:p w14:paraId="0D042679" w14:textId="7F1B198D"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IT System</w:t>
            </w:r>
            <w:r>
              <w:rPr>
                <w:rFonts w:ascii="Arial" w:hAnsi="Arial" w:cs="Arial"/>
                <w:b w:val="0"/>
                <w:sz w:val="24"/>
                <w:szCs w:val="24"/>
                <w:lang w:val="en-IN"/>
              </w:rPr>
              <w:t>10</w:t>
            </w:r>
          </w:p>
        </w:tc>
      </w:tr>
      <w:tr w:rsidR="0060175C" w14:paraId="758441A9" w14:textId="77777777" w:rsidTr="00C8276B">
        <w:trPr>
          <w:jc w:val="center"/>
        </w:trPr>
        <w:tc>
          <w:tcPr>
            <w:tcW w:w="830" w:type="dxa"/>
          </w:tcPr>
          <w:p w14:paraId="2DDF4CBC" w14:textId="77777777" w:rsidR="0060175C" w:rsidRDefault="0060175C" w:rsidP="0060175C">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11.</w:t>
            </w:r>
          </w:p>
        </w:tc>
        <w:tc>
          <w:tcPr>
            <w:tcW w:w="3138" w:type="dxa"/>
          </w:tcPr>
          <w:p w14:paraId="6A8F9C70" w14:textId="41D7090D"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Proces</w:t>
            </w:r>
            <w:r>
              <w:rPr>
                <w:rFonts w:ascii="Arial" w:hAnsi="Arial" w:cs="Arial"/>
                <w:b w:val="0"/>
                <w:sz w:val="24"/>
                <w:szCs w:val="24"/>
                <w:lang w:val="en-IN"/>
              </w:rPr>
              <w:t>s11</w:t>
            </w:r>
          </w:p>
        </w:tc>
        <w:tc>
          <w:tcPr>
            <w:tcW w:w="5117" w:type="dxa"/>
          </w:tcPr>
          <w:p w14:paraId="22717438" w14:textId="6AA7135B"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IT System</w:t>
            </w:r>
            <w:r>
              <w:rPr>
                <w:rFonts w:ascii="Arial" w:hAnsi="Arial" w:cs="Arial"/>
                <w:b w:val="0"/>
                <w:sz w:val="24"/>
                <w:szCs w:val="24"/>
                <w:lang w:val="en-IN"/>
              </w:rPr>
              <w:t>11</w:t>
            </w:r>
          </w:p>
        </w:tc>
      </w:tr>
      <w:tr w:rsidR="0060175C" w14:paraId="5D9F21CB" w14:textId="77777777" w:rsidTr="00C8276B">
        <w:trPr>
          <w:jc w:val="center"/>
        </w:trPr>
        <w:tc>
          <w:tcPr>
            <w:tcW w:w="830" w:type="dxa"/>
          </w:tcPr>
          <w:p w14:paraId="6DD7EEDF" w14:textId="77777777" w:rsidR="0060175C" w:rsidRDefault="0060175C" w:rsidP="0060175C">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12.</w:t>
            </w:r>
          </w:p>
        </w:tc>
        <w:tc>
          <w:tcPr>
            <w:tcW w:w="3138" w:type="dxa"/>
          </w:tcPr>
          <w:p w14:paraId="0FF3D23B" w14:textId="7B3B08E3"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Process</w:t>
            </w:r>
            <w:r>
              <w:rPr>
                <w:rFonts w:ascii="Arial" w:hAnsi="Arial" w:cs="Arial"/>
                <w:b w:val="0"/>
                <w:sz w:val="24"/>
                <w:szCs w:val="24"/>
                <w:lang w:val="en-IN"/>
              </w:rPr>
              <w:t>12</w:t>
            </w:r>
          </w:p>
        </w:tc>
        <w:tc>
          <w:tcPr>
            <w:tcW w:w="5117" w:type="dxa"/>
          </w:tcPr>
          <w:p w14:paraId="17D4E698" w14:textId="7A5DEF99"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IT System</w:t>
            </w:r>
            <w:r>
              <w:rPr>
                <w:rFonts w:ascii="Arial" w:hAnsi="Arial" w:cs="Arial"/>
                <w:b w:val="0"/>
                <w:sz w:val="24"/>
                <w:szCs w:val="24"/>
                <w:lang w:val="en-IN"/>
              </w:rPr>
              <w:t>12</w:t>
            </w:r>
          </w:p>
        </w:tc>
      </w:tr>
      <w:tr w:rsidR="0060175C" w14:paraId="5763DAA1" w14:textId="77777777" w:rsidTr="00C8276B">
        <w:trPr>
          <w:jc w:val="center"/>
        </w:trPr>
        <w:tc>
          <w:tcPr>
            <w:tcW w:w="830" w:type="dxa"/>
          </w:tcPr>
          <w:p w14:paraId="3CE05B03" w14:textId="77777777" w:rsidR="0060175C" w:rsidRDefault="0060175C" w:rsidP="0060175C">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13.</w:t>
            </w:r>
          </w:p>
        </w:tc>
        <w:tc>
          <w:tcPr>
            <w:tcW w:w="3138" w:type="dxa"/>
          </w:tcPr>
          <w:p w14:paraId="06105C02" w14:textId="7CD1A98A"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Process</w:t>
            </w:r>
            <w:r>
              <w:rPr>
                <w:rFonts w:ascii="Arial" w:hAnsi="Arial" w:cs="Arial"/>
                <w:b w:val="0"/>
                <w:sz w:val="24"/>
                <w:szCs w:val="24"/>
                <w:lang w:val="en-IN"/>
              </w:rPr>
              <w:t>13</w:t>
            </w:r>
          </w:p>
        </w:tc>
        <w:tc>
          <w:tcPr>
            <w:tcW w:w="5117" w:type="dxa"/>
          </w:tcPr>
          <w:p w14:paraId="3CA66B01" w14:textId="48B9F1C1"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IT System</w:t>
            </w:r>
            <w:r>
              <w:rPr>
                <w:rFonts w:ascii="Arial" w:hAnsi="Arial" w:cs="Arial"/>
                <w:b w:val="0"/>
                <w:sz w:val="24"/>
                <w:szCs w:val="24"/>
                <w:lang w:val="en-IN"/>
              </w:rPr>
              <w:t>13</w:t>
            </w:r>
          </w:p>
        </w:tc>
      </w:tr>
      <w:tr w:rsidR="0060175C" w14:paraId="73D822B7" w14:textId="77777777" w:rsidTr="00C8276B">
        <w:trPr>
          <w:jc w:val="center"/>
        </w:trPr>
        <w:tc>
          <w:tcPr>
            <w:tcW w:w="830" w:type="dxa"/>
          </w:tcPr>
          <w:p w14:paraId="2CC74774" w14:textId="77777777" w:rsidR="0060175C" w:rsidRDefault="0060175C" w:rsidP="0060175C">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14</w:t>
            </w:r>
          </w:p>
        </w:tc>
        <w:tc>
          <w:tcPr>
            <w:tcW w:w="3138" w:type="dxa"/>
          </w:tcPr>
          <w:p w14:paraId="740CF55E" w14:textId="0124869F"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Process</w:t>
            </w:r>
            <w:r>
              <w:rPr>
                <w:rFonts w:ascii="Arial" w:hAnsi="Arial" w:cs="Arial"/>
                <w:b w:val="0"/>
                <w:sz w:val="24"/>
                <w:szCs w:val="24"/>
                <w:lang w:val="en-IN"/>
              </w:rPr>
              <w:t>14</w:t>
            </w:r>
          </w:p>
        </w:tc>
        <w:tc>
          <w:tcPr>
            <w:tcW w:w="5117" w:type="dxa"/>
          </w:tcPr>
          <w:p w14:paraId="302E1B40" w14:textId="24F96D88"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IT System</w:t>
            </w:r>
            <w:r>
              <w:rPr>
                <w:rFonts w:ascii="Arial" w:hAnsi="Arial" w:cs="Arial"/>
                <w:b w:val="0"/>
                <w:sz w:val="24"/>
                <w:szCs w:val="24"/>
                <w:lang w:val="en-IN"/>
              </w:rPr>
              <w:t>14</w:t>
            </w:r>
          </w:p>
        </w:tc>
      </w:tr>
      <w:tr w:rsidR="0060175C" w14:paraId="224CED9D" w14:textId="77777777" w:rsidTr="00C8276B">
        <w:trPr>
          <w:jc w:val="center"/>
        </w:trPr>
        <w:tc>
          <w:tcPr>
            <w:tcW w:w="830" w:type="dxa"/>
          </w:tcPr>
          <w:p w14:paraId="45B8B6B9" w14:textId="77777777" w:rsidR="0060175C" w:rsidRDefault="0060175C" w:rsidP="0060175C">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15.</w:t>
            </w:r>
          </w:p>
        </w:tc>
        <w:tc>
          <w:tcPr>
            <w:tcW w:w="3138" w:type="dxa"/>
          </w:tcPr>
          <w:p w14:paraId="5A46B4F1" w14:textId="2C984479"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Process</w:t>
            </w:r>
            <w:r>
              <w:rPr>
                <w:rFonts w:ascii="Arial" w:hAnsi="Arial" w:cs="Arial"/>
                <w:b w:val="0"/>
                <w:sz w:val="24"/>
                <w:szCs w:val="24"/>
                <w:lang w:val="en-IN"/>
              </w:rPr>
              <w:t>15</w:t>
            </w:r>
          </w:p>
        </w:tc>
        <w:tc>
          <w:tcPr>
            <w:tcW w:w="5117" w:type="dxa"/>
          </w:tcPr>
          <w:p w14:paraId="6598644E" w14:textId="159D8353"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IT System</w:t>
            </w:r>
            <w:r>
              <w:rPr>
                <w:rFonts w:ascii="Arial" w:hAnsi="Arial" w:cs="Arial"/>
                <w:b w:val="0"/>
                <w:sz w:val="24"/>
                <w:szCs w:val="24"/>
                <w:lang w:val="en-IN"/>
              </w:rPr>
              <w:t>15</w:t>
            </w:r>
          </w:p>
        </w:tc>
      </w:tr>
      <w:tr w:rsidR="0060175C" w14:paraId="7809FA51" w14:textId="77777777" w:rsidTr="00C8276B">
        <w:trPr>
          <w:jc w:val="center"/>
        </w:trPr>
        <w:tc>
          <w:tcPr>
            <w:tcW w:w="830" w:type="dxa"/>
          </w:tcPr>
          <w:p w14:paraId="7C445B60" w14:textId="77777777" w:rsidR="0060175C" w:rsidRDefault="0060175C" w:rsidP="0060175C">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16.</w:t>
            </w:r>
          </w:p>
        </w:tc>
        <w:tc>
          <w:tcPr>
            <w:tcW w:w="3138" w:type="dxa"/>
          </w:tcPr>
          <w:p w14:paraId="65726CAE" w14:textId="18CEE7E5"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Process</w:t>
            </w:r>
            <w:r>
              <w:rPr>
                <w:rFonts w:ascii="Arial" w:hAnsi="Arial" w:cs="Arial"/>
                <w:b w:val="0"/>
                <w:sz w:val="24"/>
                <w:szCs w:val="24"/>
                <w:lang w:val="en-IN"/>
              </w:rPr>
              <w:t>16</w:t>
            </w:r>
          </w:p>
        </w:tc>
        <w:tc>
          <w:tcPr>
            <w:tcW w:w="5117" w:type="dxa"/>
          </w:tcPr>
          <w:p w14:paraId="71C04452" w14:textId="6736A328" w:rsidR="0060175C" w:rsidRDefault="0060175C" w:rsidP="0060175C">
            <w:pPr>
              <w:pStyle w:val="BodyText"/>
              <w:spacing w:line="276" w:lineRule="auto"/>
              <w:rPr>
                <w:rFonts w:ascii="Arial" w:hAnsi="Arial" w:cs="Arial"/>
                <w:b w:val="0"/>
                <w:sz w:val="24"/>
                <w:szCs w:val="24"/>
                <w:lang w:val="en-IN"/>
              </w:rPr>
            </w:pPr>
            <w:r>
              <w:rPr>
                <w:rFonts w:ascii="Arial" w:hAnsi="Arial" w:cs="Arial"/>
                <w:b w:val="0"/>
                <w:sz w:val="24"/>
                <w:szCs w:val="24"/>
                <w:lang w:val="en-IN"/>
              </w:rPr>
              <w:t>IT System</w:t>
            </w:r>
            <w:r>
              <w:rPr>
                <w:rFonts w:ascii="Arial" w:hAnsi="Arial" w:cs="Arial"/>
                <w:b w:val="0"/>
                <w:sz w:val="24"/>
                <w:szCs w:val="24"/>
                <w:lang w:val="en-IN"/>
              </w:rPr>
              <w:t>16</w:t>
            </w:r>
          </w:p>
        </w:tc>
      </w:tr>
    </w:tbl>
    <w:p w14:paraId="3AB4BD3E" w14:textId="77777777" w:rsidR="00E00633" w:rsidRDefault="00E00633" w:rsidP="002C152D">
      <w:pPr>
        <w:pStyle w:val="BodyText"/>
        <w:spacing w:line="276" w:lineRule="auto"/>
        <w:rPr>
          <w:rFonts w:ascii="Arial" w:hAnsi="Arial" w:cs="Arial"/>
          <w:b w:val="0"/>
          <w:sz w:val="24"/>
          <w:szCs w:val="24"/>
          <w:lang w:val="en-IN"/>
        </w:rPr>
      </w:pPr>
    </w:p>
    <w:p w14:paraId="42CCC379" w14:textId="77777777" w:rsidR="004D570E" w:rsidRPr="009167B9" w:rsidRDefault="00BD5BD3" w:rsidP="004D570E">
      <w:pPr>
        <w:pStyle w:val="BodyText"/>
        <w:spacing w:line="276" w:lineRule="auto"/>
        <w:rPr>
          <w:rFonts w:ascii="Arial" w:hAnsi="Arial" w:cs="Arial"/>
          <w:sz w:val="24"/>
          <w:szCs w:val="24"/>
          <w:lang w:val="en-IN"/>
        </w:rPr>
      </w:pPr>
      <w:r w:rsidRPr="009167B9">
        <w:rPr>
          <w:rFonts w:ascii="Arial" w:hAnsi="Arial" w:cs="Arial"/>
          <w:sz w:val="24"/>
          <w:szCs w:val="24"/>
          <w:lang w:val="en-IN"/>
        </w:rPr>
        <w:t>Present requirement:</w:t>
      </w:r>
    </w:p>
    <w:p w14:paraId="4473CB87" w14:textId="77777777" w:rsidR="00BD5BD3" w:rsidRDefault="00BD5BD3" w:rsidP="004D570E">
      <w:pPr>
        <w:pStyle w:val="BodyText"/>
        <w:spacing w:line="276" w:lineRule="auto"/>
        <w:rPr>
          <w:rFonts w:ascii="Arial" w:hAnsi="Arial" w:cs="Arial"/>
          <w:b w:val="0"/>
          <w:sz w:val="24"/>
          <w:szCs w:val="24"/>
          <w:lang w:val="en-IN"/>
        </w:rPr>
      </w:pPr>
    </w:p>
    <w:p w14:paraId="7EC06C11" w14:textId="69226DB1" w:rsidR="009879A2" w:rsidRDefault="009879A2" w:rsidP="004D570E">
      <w:pPr>
        <w:pStyle w:val="BodyText"/>
        <w:spacing w:line="276" w:lineRule="auto"/>
        <w:rPr>
          <w:rFonts w:ascii="Arial" w:hAnsi="Arial" w:cs="Arial"/>
          <w:b w:val="0"/>
          <w:sz w:val="24"/>
          <w:szCs w:val="24"/>
          <w:lang w:val="en-IN"/>
        </w:rPr>
      </w:pPr>
      <w:r>
        <w:rPr>
          <w:rFonts w:ascii="Arial" w:hAnsi="Arial" w:cs="Arial"/>
          <w:b w:val="0"/>
          <w:sz w:val="24"/>
          <w:szCs w:val="24"/>
          <w:lang w:val="en-IN"/>
        </w:rPr>
        <w:t xml:space="preserve">As per RBI’s Advisory </w:t>
      </w:r>
      <w:proofErr w:type="spellStart"/>
      <w:proofErr w:type="gramStart"/>
      <w:r>
        <w:rPr>
          <w:rFonts w:ascii="Arial" w:hAnsi="Arial" w:cs="Arial"/>
          <w:b w:val="0"/>
          <w:sz w:val="24"/>
          <w:szCs w:val="24"/>
          <w:lang w:val="en-IN"/>
        </w:rPr>
        <w:t>No.</w:t>
      </w:r>
      <w:r w:rsidR="00067623">
        <w:rPr>
          <w:rFonts w:ascii="Arial" w:hAnsi="Arial" w:cs="Arial"/>
          <w:b w:val="0"/>
          <w:sz w:val="24"/>
          <w:szCs w:val="24"/>
          <w:lang w:val="en-IN"/>
        </w:rPr>
        <w:t>xx</w:t>
      </w:r>
      <w:proofErr w:type="spellEnd"/>
      <w:proofErr w:type="gramEnd"/>
      <w:r>
        <w:rPr>
          <w:rFonts w:ascii="Arial" w:hAnsi="Arial" w:cs="Arial"/>
          <w:b w:val="0"/>
          <w:sz w:val="24"/>
          <w:szCs w:val="24"/>
          <w:lang w:val="en-IN"/>
        </w:rPr>
        <w:t>/20</w:t>
      </w:r>
      <w:r w:rsidR="00067623">
        <w:rPr>
          <w:rFonts w:ascii="Arial" w:hAnsi="Arial" w:cs="Arial"/>
          <w:b w:val="0"/>
          <w:sz w:val="24"/>
          <w:szCs w:val="24"/>
          <w:lang w:val="en-IN"/>
        </w:rPr>
        <w:t>xx</w:t>
      </w:r>
      <w:r>
        <w:rPr>
          <w:rFonts w:ascii="Arial" w:hAnsi="Arial" w:cs="Arial"/>
          <w:b w:val="0"/>
          <w:sz w:val="24"/>
          <w:szCs w:val="24"/>
          <w:lang w:val="en-IN"/>
        </w:rPr>
        <w:t xml:space="preserve"> dated 02.06.2025 on Analysis of Incidents reported and Emerging Threats – Protection of Critical Information Systems (CIS) and as per recent RBI’s SPAR 2025 observation we propose to include the following applications as CII of the Bank.</w:t>
      </w:r>
    </w:p>
    <w:p w14:paraId="4B7631B1" w14:textId="77777777" w:rsidR="007379F2" w:rsidRDefault="007379F2" w:rsidP="00FA0E74">
      <w:pPr>
        <w:pStyle w:val="BodyText"/>
        <w:spacing w:line="240" w:lineRule="auto"/>
        <w:rPr>
          <w:rFonts w:ascii="Arial" w:hAnsi="Arial" w:cs="Arial"/>
          <w:b w:val="0"/>
          <w:sz w:val="24"/>
          <w:szCs w:val="24"/>
          <w:lang w:val="en-IN"/>
        </w:rPr>
      </w:pPr>
    </w:p>
    <w:tbl>
      <w:tblPr>
        <w:tblStyle w:val="TableGrid"/>
        <w:tblW w:w="0" w:type="auto"/>
        <w:jc w:val="center"/>
        <w:tblLook w:val="04A0" w:firstRow="1" w:lastRow="0" w:firstColumn="1" w:lastColumn="0" w:noHBand="0" w:noVBand="1"/>
      </w:tblPr>
      <w:tblGrid>
        <w:gridCol w:w="830"/>
        <w:gridCol w:w="3138"/>
        <w:gridCol w:w="5117"/>
      </w:tblGrid>
      <w:tr w:rsidR="009167B9" w14:paraId="0DD4D27D" w14:textId="77777777" w:rsidTr="0085394C">
        <w:trPr>
          <w:tblHeader/>
          <w:jc w:val="center"/>
        </w:trPr>
        <w:tc>
          <w:tcPr>
            <w:tcW w:w="830" w:type="dxa"/>
          </w:tcPr>
          <w:p w14:paraId="568FC68B" w14:textId="77777777" w:rsidR="009167B9" w:rsidRPr="00BD5BD3" w:rsidRDefault="009167B9" w:rsidP="00FA0E74">
            <w:pPr>
              <w:pStyle w:val="BodyText"/>
              <w:spacing w:line="240" w:lineRule="auto"/>
              <w:rPr>
                <w:rFonts w:ascii="Arial" w:hAnsi="Arial" w:cs="Arial"/>
                <w:sz w:val="24"/>
                <w:szCs w:val="24"/>
                <w:lang w:val="en-IN"/>
              </w:rPr>
            </w:pPr>
            <w:proofErr w:type="spellStart"/>
            <w:proofErr w:type="gramStart"/>
            <w:r w:rsidRPr="00BD5BD3">
              <w:rPr>
                <w:rFonts w:ascii="Arial" w:hAnsi="Arial" w:cs="Arial"/>
                <w:sz w:val="24"/>
                <w:szCs w:val="24"/>
                <w:lang w:val="en-IN"/>
              </w:rPr>
              <w:t>S.No</w:t>
            </w:r>
            <w:proofErr w:type="spellEnd"/>
            <w:proofErr w:type="gramEnd"/>
          </w:p>
        </w:tc>
        <w:tc>
          <w:tcPr>
            <w:tcW w:w="3138" w:type="dxa"/>
          </w:tcPr>
          <w:p w14:paraId="64C0AE17" w14:textId="77777777" w:rsidR="009167B9" w:rsidRPr="00BD5BD3" w:rsidRDefault="009167B9" w:rsidP="00FA0E74">
            <w:pPr>
              <w:pStyle w:val="BodyText"/>
              <w:spacing w:line="240" w:lineRule="auto"/>
              <w:rPr>
                <w:rFonts w:ascii="Arial" w:hAnsi="Arial" w:cs="Arial"/>
                <w:sz w:val="24"/>
                <w:szCs w:val="24"/>
                <w:lang w:val="en-IN"/>
              </w:rPr>
            </w:pPr>
            <w:r w:rsidRPr="00BD5BD3">
              <w:rPr>
                <w:rFonts w:ascii="Arial" w:hAnsi="Arial" w:cs="Arial"/>
                <w:sz w:val="24"/>
                <w:szCs w:val="24"/>
                <w:lang w:val="en-IN"/>
              </w:rPr>
              <w:t>Critical Process</w:t>
            </w:r>
          </w:p>
        </w:tc>
        <w:tc>
          <w:tcPr>
            <w:tcW w:w="5117" w:type="dxa"/>
          </w:tcPr>
          <w:p w14:paraId="4EE3A243" w14:textId="77777777" w:rsidR="009167B9" w:rsidRPr="00BD5BD3" w:rsidRDefault="009167B9" w:rsidP="00FA0E74">
            <w:pPr>
              <w:pStyle w:val="BodyText"/>
              <w:spacing w:line="240" w:lineRule="auto"/>
              <w:rPr>
                <w:rFonts w:ascii="Arial" w:hAnsi="Arial" w:cs="Arial"/>
                <w:sz w:val="24"/>
                <w:szCs w:val="24"/>
                <w:lang w:val="en-IN"/>
              </w:rPr>
            </w:pPr>
            <w:r w:rsidRPr="00BD5BD3">
              <w:rPr>
                <w:rFonts w:ascii="Arial" w:hAnsi="Arial" w:cs="Arial"/>
                <w:sz w:val="24"/>
                <w:szCs w:val="24"/>
                <w:lang w:val="en-IN"/>
              </w:rPr>
              <w:t>CII components in these Critical Processes</w:t>
            </w:r>
          </w:p>
        </w:tc>
      </w:tr>
      <w:tr w:rsidR="0060175C" w14:paraId="348C1140" w14:textId="77777777" w:rsidTr="00941037">
        <w:trPr>
          <w:jc w:val="center"/>
        </w:trPr>
        <w:tc>
          <w:tcPr>
            <w:tcW w:w="830" w:type="dxa"/>
          </w:tcPr>
          <w:p w14:paraId="389BB956" w14:textId="77777777"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1.</w:t>
            </w:r>
          </w:p>
        </w:tc>
        <w:tc>
          <w:tcPr>
            <w:tcW w:w="3138" w:type="dxa"/>
          </w:tcPr>
          <w:p w14:paraId="4921ED5C" w14:textId="48B852C5"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Process1</w:t>
            </w:r>
          </w:p>
        </w:tc>
        <w:tc>
          <w:tcPr>
            <w:tcW w:w="5117" w:type="dxa"/>
          </w:tcPr>
          <w:p w14:paraId="359BC973" w14:textId="20A37806"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 xml:space="preserve">IT System1 </w:t>
            </w:r>
          </w:p>
        </w:tc>
      </w:tr>
      <w:tr w:rsidR="0060175C" w14:paraId="1BA27291" w14:textId="77777777" w:rsidTr="00941037">
        <w:trPr>
          <w:jc w:val="center"/>
        </w:trPr>
        <w:tc>
          <w:tcPr>
            <w:tcW w:w="830" w:type="dxa"/>
          </w:tcPr>
          <w:p w14:paraId="7C7EA13C" w14:textId="77777777"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2.</w:t>
            </w:r>
          </w:p>
        </w:tc>
        <w:tc>
          <w:tcPr>
            <w:tcW w:w="3138" w:type="dxa"/>
          </w:tcPr>
          <w:p w14:paraId="20FC6499" w14:textId="4BD4CAAB"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Process2</w:t>
            </w:r>
          </w:p>
        </w:tc>
        <w:tc>
          <w:tcPr>
            <w:tcW w:w="5117" w:type="dxa"/>
          </w:tcPr>
          <w:p w14:paraId="0DAC0758" w14:textId="0813F582"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System2</w:t>
            </w:r>
          </w:p>
        </w:tc>
      </w:tr>
      <w:tr w:rsidR="0060175C" w14:paraId="2E2E9D10" w14:textId="77777777" w:rsidTr="00941037">
        <w:trPr>
          <w:jc w:val="center"/>
        </w:trPr>
        <w:tc>
          <w:tcPr>
            <w:tcW w:w="830" w:type="dxa"/>
          </w:tcPr>
          <w:p w14:paraId="4211F5F9" w14:textId="77777777"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3.</w:t>
            </w:r>
          </w:p>
        </w:tc>
        <w:tc>
          <w:tcPr>
            <w:tcW w:w="3138" w:type="dxa"/>
          </w:tcPr>
          <w:p w14:paraId="46162E5E" w14:textId="1AA364CA"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Process3</w:t>
            </w:r>
          </w:p>
        </w:tc>
        <w:tc>
          <w:tcPr>
            <w:tcW w:w="5117" w:type="dxa"/>
          </w:tcPr>
          <w:p w14:paraId="5BFDAEFA" w14:textId="05048B14"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System3</w:t>
            </w:r>
          </w:p>
        </w:tc>
      </w:tr>
      <w:tr w:rsidR="0060175C" w14:paraId="4BF9C901" w14:textId="77777777" w:rsidTr="00941037">
        <w:trPr>
          <w:jc w:val="center"/>
        </w:trPr>
        <w:tc>
          <w:tcPr>
            <w:tcW w:w="830" w:type="dxa"/>
          </w:tcPr>
          <w:p w14:paraId="4D4C4C66" w14:textId="77777777"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4.</w:t>
            </w:r>
          </w:p>
        </w:tc>
        <w:tc>
          <w:tcPr>
            <w:tcW w:w="3138" w:type="dxa"/>
          </w:tcPr>
          <w:p w14:paraId="031BB9E1" w14:textId="434135BA"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Process4</w:t>
            </w:r>
          </w:p>
        </w:tc>
        <w:tc>
          <w:tcPr>
            <w:tcW w:w="5117" w:type="dxa"/>
          </w:tcPr>
          <w:p w14:paraId="59B69187" w14:textId="0284A65A"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System4</w:t>
            </w:r>
          </w:p>
        </w:tc>
      </w:tr>
      <w:tr w:rsidR="0060175C" w14:paraId="6BB1A082" w14:textId="77777777" w:rsidTr="00941037">
        <w:trPr>
          <w:jc w:val="center"/>
        </w:trPr>
        <w:tc>
          <w:tcPr>
            <w:tcW w:w="830" w:type="dxa"/>
          </w:tcPr>
          <w:p w14:paraId="48A0F77D" w14:textId="77777777"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5.</w:t>
            </w:r>
          </w:p>
        </w:tc>
        <w:tc>
          <w:tcPr>
            <w:tcW w:w="3138" w:type="dxa"/>
          </w:tcPr>
          <w:p w14:paraId="6243653A" w14:textId="1A796381"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Process5</w:t>
            </w:r>
          </w:p>
        </w:tc>
        <w:tc>
          <w:tcPr>
            <w:tcW w:w="5117" w:type="dxa"/>
          </w:tcPr>
          <w:p w14:paraId="4E8F54B6" w14:textId="7E23FDD0"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System5</w:t>
            </w:r>
          </w:p>
        </w:tc>
      </w:tr>
      <w:tr w:rsidR="0060175C" w14:paraId="458C09BE" w14:textId="77777777" w:rsidTr="00941037">
        <w:trPr>
          <w:jc w:val="center"/>
        </w:trPr>
        <w:tc>
          <w:tcPr>
            <w:tcW w:w="830" w:type="dxa"/>
          </w:tcPr>
          <w:p w14:paraId="186785A1" w14:textId="77777777"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6.</w:t>
            </w:r>
          </w:p>
        </w:tc>
        <w:tc>
          <w:tcPr>
            <w:tcW w:w="3138" w:type="dxa"/>
          </w:tcPr>
          <w:p w14:paraId="567E2244" w14:textId="67C7D331"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Process6</w:t>
            </w:r>
          </w:p>
        </w:tc>
        <w:tc>
          <w:tcPr>
            <w:tcW w:w="5117" w:type="dxa"/>
          </w:tcPr>
          <w:p w14:paraId="3FF56E0F" w14:textId="63D3D610"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System6</w:t>
            </w:r>
          </w:p>
        </w:tc>
      </w:tr>
      <w:tr w:rsidR="0060175C" w14:paraId="01EBA9FB" w14:textId="77777777" w:rsidTr="00941037">
        <w:trPr>
          <w:jc w:val="center"/>
        </w:trPr>
        <w:tc>
          <w:tcPr>
            <w:tcW w:w="830" w:type="dxa"/>
          </w:tcPr>
          <w:p w14:paraId="27B6DC98" w14:textId="0959233A"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7.</w:t>
            </w:r>
          </w:p>
        </w:tc>
        <w:tc>
          <w:tcPr>
            <w:tcW w:w="3138" w:type="dxa"/>
          </w:tcPr>
          <w:p w14:paraId="2D39880A" w14:textId="25E4641D"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Process7</w:t>
            </w:r>
          </w:p>
        </w:tc>
        <w:tc>
          <w:tcPr>
            <w:tcW w:w="5117" w:type="dxa"/>
          </w:tcPr>
          <w:p w14:paraId="1324B2CA" w14:textId="764375AF"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System7</w:t>
            </w:r>
          </w:p>
        </w:tc>
      </w:tr>
      <w:tr w:rsidR="0060175C" w14:paraId="0E925B84" w14:textId="77777777" w:rsidTr="00941037">
        <w:trPr>
          <w:jc w:val="center"/>
        </w:trPr>
        <w:tc>
          <w:tcPr>
            <w:tcW w:w="830" w:type="dxa"/>
          </w:tcPr>
          <w:p w14:paraId="52D5244C" w14:textId="2D74F66A"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8.</w:t>
            </w:r>
          </w:p>
        </w:tc>
        <w:tc>
          <w:tcPr>
            <w:tcW w:w="3138" w:type="dxa"/>
          </w:tcPr>
          <w:p w14:paraId="55DE56B1" w14:textId="3D917D8B"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Process8</w:t>
            </w:r>
          </w:p>
        </w:tc>
        <w:tc>
          <w:tcPr>
            <w:tcW w:w="5117" w:type="dxa"/>
          </w:tcPr>
          <w:p w14:paraId="4DB0B165" w14:textId="763B979D"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System8</w:t>
            </w:r>
          </w:p>
        </w:tc>
      </w:tr>
      <w:tr w:rsidR="0060175C" w14:paraId="311B8C74" w14:textId="77777777" w:rsidTr="00941037">
        <w:trPr>
          <w:jc w:val="center"/>
        </w:trPr>
        <w:tc>
          <w:tcPr>
            <w:tcW w:w="830" w:type="dxa"/>
          </w:tcPr>
          <w:p w14:paraId="559C6693" w14:textId="4A62D010"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9.</w:t>
            </w:r>
          </w:p>
        </w:tc>
        <w:tc>
          <w:tcPr>
            <w:tcW w:w="3138" w:type="dxa"/>
          </w:tcPr>
          <w:p w14:paraId="6C17EE0A" w14:textId="5F78B22E"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Process9</w:t>
            </w:r>
          </w:p>
        </w:tc>
        <w:tc>
          <w:tcPr>
            <w:tcW w:w="5117" w:type="dxa"/>
          </w:tcPr>
          <w:p w14:paraId="6D13F143" w14:textId="3FB54F20"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System9</w:t>
            </w:r>
          </w:p>
        </w:tc>
      </w:tr>
      <w:tr w:rsidR="0060175C" w14:paraId="543D6FA9" w14:textId="77777777" w:rsidTr="00941037">
        <w:trPr>
          <w:jc w:val="center"/>
        </w:trPr>
        <w:tc>
          <w:tcPr>
            <w:tcW w:w="830" w:type="dxa"/>
          </w:tcPr>
          <w:p w14:paraId="3A49DC7D" w14:textId="1A346897"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lastRenderedPageBreak/>
              <w:t>10.</w:t>
            </w:r>
          </w:p>
        </w:tc>
        <w:tc>
          <w:tcPr>
            <w:tcW w:w="3138" w:type="dxa"/>
          </w:tcPr>
          <w:p w14:paraId="3E9C89CB" w14:textId="61ECF0CE"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Process10</w:t>
            </w:r>
          </w:p>
        </w:tc>
        <w:tc>
          <w:tcPr>
            <w:tcW w:w="5117" w:type="dxa"/>
          </w:tcPr>
          <w:p w14:paraId="165EF72E" w14:textId="592C1406"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System10</w:t>
            </w:r>
          </w:p>
        </w:tc>
      </w:tr>
      <w:tr w:rsidR="0060175C" w14:paraId="4A27AFAC" w14:textId="77777777" w:rsidTr="00941037">
        <w:trPr>
          <w:jc w:val="center"/>
        </w:trPr>
        <w:tc>
          <w:tcPr>
            <w:tcW w:w="830" w:type="dxa"/>
          </w:tcPr>
          <w:p w14:paraId="03976438" w14:textId="520AC7C1"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11.</w:t>
            </w:r>
          </w:p>
        </w:tc>
        <w:tc>
          <w:tcPr>
            <w:tcW w:w="3138" w:type="dxa"/>
          </w:tcPr>
          <w:p w14:paraId="61EC5EDB" w14:textId="7786BBF9"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Process11</w:t>
            </w:r>
          </w:p>
        </w:tc>
        <w:tc>
          <w:tcPr>
            <w:tcW w:w="5117" w:type="dxa"/>
          </w:tcPr>
          <w:p w14:paraId="43FFDF56" w14:textId="474DC8F0"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System11</w:t>
            </w:r>
          </w:p>
        </w:tc>
      </w:tr>
      <w:tr w:rsidR="0060175C" w14:paraId="763F281D" w14:textId="77777777" w:rsidTr="00941037">
        <w:trPr>
          <w:jc w:val="center"/>
        </w:trPr>
        <w:tc>
          <w:tcPr>
            <w:tcW w:w="830" w:type="dxa"/>
          </w:tcPr>
          <w:p w14:paraId="71D241B3" w14:textId="7CF9C747"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12.</w:t>
            </w:r>
          </w:p>
        </w:tc>
        <w:tc>
          <w:tcPr>
            <w:tcW w:w="3138" w:type="dxa"/>
          </w:tcPr>
          <w:p w14:paraId="2A2F5628" w14:textId="58D51262"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Process12</w:t>
            </w:r>
          </w:p>
        </w:tc>
        <w:tc>
          <w:tcPr>
            <w:tcW w:w="5117" w:type="dxa"/>
          </w:tcPr>
          <w:p w14:paraId="7509062F" w14:textId="05548FE0"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System12</w:t>
            </w:r>
          </w:p>
        </w:tc>
      </w:tr>
      <w:tr w:rsidR="0060175C" w14:paraId="42F94B55" w14:textId="77777777" w:rsidTr="00941037">
        <w:trPr>
          <w:jc w:val="center"/>
        </w:trPr>
        <w:tc>
          <w:tcPr>
            <w:tcW w:w="830" w:type="dxa"/>
          </w:tcPr>
          <w:p w14:paraId="0F04885C" w14:textId="12635E90"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13.</w:t>
            </w:r>
          </w:p>
        </w:tc>
        <w:tc>
          <w:tcPr>
            <w:tcW w:w="3138" w:type="dxa"/>
          </w:tcPr>
          <w:p w14:paraId="3BEFDF81" w14:textId="25A43388"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Process13</w:t>
            </w:r>
          </w:p>
        </w:tc>
        <w:tc>
          <w:tcPr>
            <w:tcW w:w="5117" w:type="dxa"/>
          </w:tcPr>
          <w:p w14:paraId="7C5E2689" w14:textId="372FBF1F"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System13</w:t>
            </w:r>
          </w:p>
        </w:tc>
      </w:tr>
    </w:tbl>
    <w:p w14:paraId="185F1B0C" w14:textId="34611AEC" w:rsidR="00C653F3" w:rsidRDefault="005D5377" w:rsidP="00C653F3">
      <w:pPr>
        <w:pStyle w:val="BodyText"/>
        <w:spacing w:line="276" w:lineRule="auto"/>
        <w:rPr>
          <w:rFonts w:ascii="Arial" w:hAnsi="Arial" w:cs="Arial"/>
          <w:b w:val="0"/>
          <w:sz w:val="24"/>
          <w:szCs w:val="24"/>
          <w:lang w:val="en-IN"/>
        </w:rPr>
      </w:pPr>
      <w:r>
        <w:rPr>
          <w:rFonts w:ascii="Arial" w:hAnsi="Arial" w:cs="Arial"/>
          <w:b w:val="0"/>
          <w:sz w:val="24"/>
          <w:szCs w:val="24"/>
          <w:lang w:val="en-IN"/>
        </w:rPr>
        <w:t xml:space="preserve">  </w:t>
      </w:r>
    </w:p>
    <w:p w14:paraId="0C52A65B" w14:textId="70FEBA84" w:rsidR="00270D16" w:rsidRDefault="00270D16" w:rsidP="00C653F3">
      <w:pPr>
        <w:pStyle w:val="BodyText"/>
        <w:spacing w:line="276" w:lineRule="auto"/>
        <w:rPr>
          <w:rFonts w:ascii="Arial" w:hAnsi="Arial" w:cs="Arial"/>
          <w:b w:val="0"/>
          <w:sz w:val="24"/>
          <w:szCs w:val="24"/>
          <w:lang w:val="en-IN"/>
        </w:rPr>
      </w:pPr>
      <w:r>
        <w:rPr>
          <w:rFonts w:ascii="Arial" w:hAnsi="Arial" w:cs="Arial"/>
          <w:b w:val="0"/>
          <w:sz w:val="24"/>
          <w:szCs w:val="24"/>
          <w:lang w:val="en-IN"/>
        </w:rPr>
        <w:t xml:space="preserve">Information infrastructure is the term usually used to describe the totality of interconnected computers and networks and information flowing through them.  In the Information Technology Act 2000, Critical Information Infrastructure (CII) has been defined as </w:t>
      </w:r>
    </w:p>
    <w:p w14:paraId="77463F67" w14:textId="5CFB5085" w:rsidR="00270D16" w:rsidRDefault="00270D16" w:rsidP="00C653F3">
      <w:pPr>
        <w:pStyle w:val="BodyText"/>
        <w:spacing w:line="276" w:lineRule="auto"/>
        <w:rPr>
          <w:rFonts w:ascii="Arial" w:hAnsi="Arial" w:cs="Arial"/>
          <w:b w:val="0"/>
          <w:sz w:val="24"/>
          <w:szCs w:val="24"/>
          <w:lang w:val="en-IN"/>
        </w:rPr>
      </w:pPr>
    </w:p>
    <w:p w14:paraId="724345D3" w14:textId="63FEDDE7" w:rsidR="00270D16" w:rsidRDefault="00553995" w:rsidP="00C653F3">
      <w:pPr>
        <w:pStyle w:val="BodyText"/>
        <w:spacing w:line="276" w:lineRule="auto"/>
        <w:rPr>
          <w:rFonts w:ascii="Arial" w:hAnsi="Arial" w:cs="Arial"/>
          <w:b w:val="0"/>
          <w:sz w:val="24"/>
          <w:szCs w:val="24"/>
          <w:lang w:val="en-IN"/>
        </w:rPr>
      </w:pPr>
      <w:r>
        <w:rPr>
          <w:rFonts w:ascii="Arial" w:hAnsi="Arial" w:cs="Arial"/>
          <w:b w:val="0"/>
          <w:sz w:val="24"/>
          <w:szCs w:val="24"/>
          <w:lang w:val="en-IN"/>
        </w:rPr>
        <w:t>“Critical</w:t>
      </w:r>
      <w:r w:rsidR="00270D16">
        <w:rPr>
          <w:rFonts w:ascii="Arial" w:hAnsi="Arial" w:cs="Arial"/>
          <w:b w:val="0"/>
          <w:sz w:val="24"/>
          <w:szCs w:val="24"/>
          <w:lang w:val="en-IN"/>
        </w:rPr>
        <w:t xml:space="preserve"> Information Infrastructure means the computer resource, the incapacitation or destruction of which, shall have debilitation impact on national security, economy, public health or safety “.</w:t>
      </w:r>
    </w:p>
    <w:p w14:paraId="714C47C2" w14:textId="428FB3BF" w:rsidR="00270D16" w:rsidRDefault="00270D16" w:rsidP="00C653F3">
      <w:pPr>
        <w:pStyle w:val="BodyText"/>
        <w:spacing w:line="276" w:lineRule="auto"/>
        <w:rPr>
          <w:rFonts w:ascii="Arial" w:hAnsi="Arial" w:cs="Arial"/>
          <w:b w:val="0"/>
          <w:sz w:val="24"/>
          <w:szCs w:val="24"/>
          <w:lang w:val="en-IN"/>
        </w:rPr>
      </w:pPr>
    </w:p>
    <w:p w14:paraId="1DEF7A16" w14:textId="072B4D5A" w:rsidR="0060175C" w:rsidRDefault="0060175C" w:rsidP="00C653F3">
      <w:pPr>
        <w:pStyle w:val="BodyText"/>
        <w:spacing w:line="276" w:lineRule="auto"/>
        <w:rPr>
          <w:rFonts w:ascii="Arial" w:hAnsi="Arial" w:cs="Arial"/>
          <w:b w:val="0"/>
          <w:sz w:val="24"/>
          <w:szCs w:val="24"/>
          <w:lang w:val="en-IN"/>
        </w:rPr>
      </w:pPr>
    </w:p>
    <w:p w14:paraId="23432161" w14:textId="61645C1B" w:rsidR="0060175C" w:rsidRDefault="0060175C" w:rsidP="00C653F3">
      <w:pPr>
        <w:pStyle w:val="BodyText"/>
        <w:spacing w:line="276" w:lineRule="auto"/>
        <w:rPr>
          <w:rFonts w:ascii="Arial" w:hAnsi="Arial" w:cs="Arial"/>
          <w:b w:val="0"/>
          <w:sz w:val="24"/>
          <w:szCs w:val="24"/>
          <w:lang w:val="en-IN"/>
        </w:rPr>
      </w:pPr>
    </w:p>
    <w:p w14:paraId="622E57CA" w14:textId="77777777" w:rsidR="0060175C" w:rsidRDefault="0060175C" w:rsidP="00C653F3">
      <w:pPr>
        <w:pStyle w:val="BodyText"/>
        <w:spacing w:line="276" w:lineRule="auto"/>
        <w:rPr>
          <w:rFonts w:ascii="Arial" w:hAnsi="Arial" w:cs="Arial"/>
          <w:b w:val="0"/>
          <w:sz w:val="24"/>
          <w:szCs w:val="24"/>
          <w:lang w:val="en-IN"/>
        </w:rPr>
      </w:pPr>
    </w:p>
    <w:p w14:paraId="429D6C06" w14:textId="77777777" w:rsidR="005B7244" w:rsidRDefault="005B7244" w:rsidP="00C653F3">
      <w:pPr>
        <w:pStyle w:val="BodyText"/>
        <w:spacing w:line="276" w:lineRule="auto"/>
        <w:rPr>
          <w:rFonts w:ascii="Arial" w:hAnsi="Arial" w:cs="Arial"/>
          <w:b w:val="0"/>
          <w:sz w:val="24"/>
          <w:szCs w:val="24"/>
          <w:lang w:val="en-IN"/>
        </w:rPr>
      </w:pPr>
      <w:r>
        <w:rPr>
          <w:rFonts w:ascii="Arial" w:hAnsi="Arial" w:cs="Arial"/>
          <w:b w:val="0"/>
          <w:sz w:val="24"/>
          <w:szCs w:val="24"/>
          <w:lang w:val="en-IN"/>
        </w:rPr>
        <w:t>Perimeter zone of any CII will mostly comprise of internet web servers, NIPS, NIDS, external routers, network, application and database firewall, proxy, Internet DNS servers.</w:t>
      </w:r>
    </w:p>
    <w:p w14:paraId="133E44DD" w14:textId="77777777" w:rsidR="005B7244" w:rsidRDefault="005B7244" w:rsidP="00C653F3">
      <w:pPr>
        <w:pStyle w:val="BodyText"/>
        <w:spacing w:line="276" w:lineRule="auto"/>
        <w:rPr>
          <w:rFonts w:ascii="Arial" w:hAnsi="Arial" w:cs="Arial"/>
          <w:b w:val="0"/>
          <w:sz w:val="24"/>
          <w:szCs w:val="24"/>
          <w:lang w:val="en-IN"/>
        </w:rPr>
      </w:pPr>
    </w:p>
    <w:p w14:paraId="7BD773C4" w14:textId="13533194" w:rsidR="005B7244" w:rsidRDefault="005B7244" w:rsidP="00C653F3">
      <w:pPr>
        <w:pStyle w:val="BodyText"/>
        <w:spacing w:line="276" w:lineRule="auto"/>
        <w:rPr>
          <w:rFonts w:ascii="Arial" w:hAnsi="Arial" w:cs="Arial"/>
          <w:b w:val="0"/>
          <w:sz w:val="24"/>
          <w:szCs w:val="24"/>
          <w:lang w:val="en-IN"/>
        </w:rPr>
      </w:pPr>
      <w:r>
        <w:rPr>
          <w:rFonts w:ascii="Arial" w:hAnsi="Arial" w:cs="Arial"/>
          <w:b w:val="0"/>
          <w:sz w:val="24"/>
          <w:szCs w:val="24"/>
          <w:lang w:val="en-IN"/>
        </w:rPr>
        <w:t>In the year 2019, NCIIPC issued guidelines for identification and assessment of CII among their critical business/industrial processes as follows:</w:t>
      </w:r>
    </w:p>
    <w:p w14:paraId="79A1B462" w14:textId="4B920797" w:rsidR="005B7244" w:rsidRDefault="005B7244" w:rsidP="00C653F3">
      <w:pPr>
        <w:pStyle w:val="BodyText"/>
        <w:spacing w:line="276" w:lineRule="auto"/>
        <w:rPr>
          <w:rFonts w:ascii="Arial" w:hAnsi="Arial" w:cs="Arial"/>
          <w:b w:val="0"/>
          <w:sz w:val="24"/>
          <w:szCs w:val="24"/>
          <w:lang w:val="en-IN"/>
        </w:rPr>
      </w:pPr>
    </w:p>
    <w:p w14:paraId="3C3A0C97" w14:textId="14AD6126" w:rsidR="005B7244" w:rsidRDefault="005B7244" w:rsidP="005B7244">
      <w:pPr>
        <w:pStyle w:val="BodyText"/>
        <w:numPr>
          <w:ilvl w:val="0"/>
          <w:numId w:val="26"/>
        </w:numPr>
        <w:spacing w:line="276" w:lineRule="auto"/>
        <w:rPr>
          <w:rFonts w:ascii="Arial" w:hAnsi="Arial" w:cs="Arial"/>
          <w:b w:val="0"/>
          <w:sz w:val="24"/>
          <w:szCs w:val="24"/>
          <w:lang w:val="en-IN"/>
        </w:rPr>
      </w:pPr>
      <w:r>
        <w:rPr>
          <w:rFonts w:ascii="Arial" w:hAnsi="Arial" w:cs="Arial"/>
          <w:b w:val="0"/>
          <w:sz w:val="24"/>
          <w:szCs w:val="24"/>
          <w:lang w:val="en-IN"/>
        </w:rPr>
        <w:t>Size and Economic Value of the Business / Industrial Process based on</w:t>
      </w:r>
    </w:p>
    <w:p w14:paraId="5A74A0C8" w14:textId="41472154" w:rsidR="005B7244" w:rsidRDefault="005B7244" w:rsidP="005B7244">
      <w:pPr>
        <w:pStyle w:val="BodyText"/>
        <w:numPr>
          <w:ilvl w:val="0"/>
          <w:numId w:val="28"/>
        </w:numPr>
        <w:spacing w:line="276" w:lineRule="auto"/>
        <w:rPr>
          <w:rFonts w:ascii="Arial" w:hAnsi="Arial" w:cs="Arial"/>
          <w:b w:val="0"/>
          <w:sz w:val="24"/>
          <w:szCs w:val="24"/>
          <w:lang w:val="en-IN"/>
        </w:rPr>
      </w:pPr>
      <w:r>
        <w:rPr>
          <w:rFonts w:ascii="Arial" w:hAnsi="Arial" w:cs="Arial"/>
          <w:b w:val="0"/>
          <w:sz w:val="24"/>
          <w:szCs w:val="24"/>
          <w:lang w:val="en-IN"/>
        </w:rPr>
        <w:t>Value of all types of Transactions processed per day.</w:t>
      </w:r>
    </w:p>
    <w:p w14:paraId="60D66A48" w14:textId="09657FC0" w:rsidR="005B7244" w:rsidRDefault="005B7244" w:rsidP="005B7244">
      <w:pPr>
        <w:pStyle w:val="BodyText"/>
        <w:numPr>
          <w:ilvl w:val="0"/>
          <w:numId w:val="28"/>
        </w:numPr>
        <w:spacing w:line="276" w:lineRule="auto"/>
        <w:rPr>
          <w:rFonts w:ascii="Arial" w:hAnsi="Arial" w:cs="Arial"/>
          <w:b w:val="0"/>
          <w:sz w:val="24"/>
          <w:szCs w:val="24"/>
          <w:lang w:val="en-IN"/>
        </w:rPr>
      </w:pPr>
      <w:r>
        <w:rPr>
          <w:rFonts w:ascii="Arial" w:hAnsi="Arial" w:cs="Arial"/>
          <w:b w:val="0"/>
          <w:sz w:val="24"/>
          <w:szCs w:val="24"/>
          <w:lang w:val="en-IN"/>
        </w:rPr>
        <w:t>Total number of Transactions processed per day.</w:t>
      </w:r>
    </w:p>
    <w:p w14:paraId="15E29E7A" w14:textId="69C46F99" w:rsidR="005B7244" w:rsidRDefault="005B7244" w:rsidP="005B7244">
      <w:pPr>
        <w:pStyle w:val="BodyText"/>
        <w:numPr>
          <w:ilvl w:val="0"/>
          <w:numId w:val="28"/>
        </w:numPr>
        <w:spacing w:line="276" w:lineRule="auto"/>
        <w:rPr>
          <w:rFonts w:ascii="Arial" w:hAnsi="Arial" w:cs="Arial"/>
          <w:b w:val="0"/>
          <w:sz w:val="24"/>
          <w:szCs w:val="24"/>
          <w:lang w:val="en-IN"/>
        </w:rPr>
      </w:pPr>
      <w:r>
        <w:rPr>
          <w:rFonts w:ascii="Arial" w:hAnsi="Arial" w:cs="Arial"/>
          <w:b w:val="0"/>
          <w:sz w:val="24"/>
          <w:szCs w:val="24"/>
          <w:lang w:val="en-IN"/>
        </w:rPr>
        <w:t>Number of connected devices and Network size of the Business / Industrial Process.</w:t>
      </w:r>
    </w:p>
    <w:p w14:paraId="3BF96E76" w14:textId="7F1615A1" w:rsidR="005B7244" w:rsidRDefault="005B7244" w:rsidP="005B7244">
      <w:pPr>
        <w:pStyle w:val="BodyText"/>
        <w:numPr>
          <w:ilvl w:val="0"/>
          <w:numId w:val="26"/>
        </w:numPr>
        <w:spacing w:line="276" w:lineRule="auto"/>
        <w:rPr>
          <w:rFonts w:ascii="Arial" w:hAnsi="Arial" w:cs="Arial"/>
          <w:b w:val="0"/>
          <w:sz w:val="24"/>
          <w:szCs w:val="24"/>
          <w:lang w:val="en-IN"/>
        </w:rPr>
      </w:pPr>
      <w:r>
        <w:rPr>
          <w:rFonts w:ascii="Arial" w:hAnsi="Arial" w:cs="Arial"/>
          <w:b w:val="0"/>
          <w:sz w:val="24"/>
          <w:szCs w:val="24"/>
          <w:lang w:val="en-IN"/>
        </w:rPr>
        <w:t>Critical of the Business Process and estimated magnitude of impact on National Security, National Economy, Public Health, Public Safety, Customers, Business and Government in case of incapacitation / destruction of the underlying ICT</w:t>
      </w:r>
      <w:r w:rsidR="00953294">
        <w:rPr>
          <w:rFonts w:ascii="Arial" w:hAnsi="Arial" w:cs="Arial"/>
          <w:b w:val="0"/>
          <w:sz w:val="24"/>
          <w:szCs w:val="24"/>
          <w:lang w:val="en-IN"/>
        </w:rPr>
        <w:t xml:space="preserve"> (Information and Communication Technology) </w:t>
      </w:r>
      <w:r>
        <w:rPr>
          <w:rFonts w:ascii="Arial" w:hAnsi="Arial" w:cs="Arial"/>
          <w:b w:val="0"/>
          <w:sz w:val="24"/>
          <w:szCs w:val="24"/>
          <w:lang w:val="en-IN"/>
        </w:rPr>
        <w:t xml:space="preserve">infrastructure. </w:t>
      </w:r>
    </w:p>
    <w:p w14:paraId="72A04077" w14:textId="24A0D036" w:rsidR="005B7244" w:rsidRDefault="00553995" w:rsidP="005B7244">
      <w:pPr>
        <w:pStyle w:val="BodyText"/>
        <w:numPr>
          <w:ilvl w:val="0"/>
          <w:numId w:val="26"/>
        </w:numPr>
        <w:spacing w:line="276" w:lineRule="auto"/>
        <w:rPr>
          <w:rFonts w:ascii="Arial" w:hAnsi="Arial" w:cs="Arial"/>
          <w:b w:val="0"/>
          <w:sz w:val="24"/>
          <w:szCs w:val="24"/>
          <w:lang w:val="en-IN"/>
        </w:rPr>
      </w:pPr>
      <w:r>
        <w:rPr>
          <w:rFonts w:ascii="Arial" w:hAnsi="Arial" w:cs="Arial"/>
          <w:b w:val="0"/>
          <w:sz w:val="24"/>
          <w:szCs w:val="24"/>
          <w:lang w:val="en-IN"/>
        </w:rPr>
        <w:t>Timeframe (hours/days/weeks) after which the impact level of non-availability of the Business / Industrial process will be very sign</w:t>
      </w:r>
      <w:r w:rsidR="00953294">
        <w:rPr>
          <w:rFonts w:ascii="Arial" w:hAnsi="Arial" w:cs="Arial"/>
          <w:b w:val="0"/>
          <w:sz w:val="24"/>
          <w:szCs w:val="24"/>
          <w:lang w:val="en-IN"/>
        </w:rPr>
        <w:t>ificant for National Security, National Economy, Public Health, Public Safety, Customers, Business and Government (shorter timeframe indicates more critical).</w:t>
      </w:r>
    </w:p>
    <w:p w14:paraId="4860649C" w14:textId="0C33E5FF" w:rsidR="00953294" w:rsidRDefault="00953294" w:rsidP="005B7244">
      <w:pPr>
        <w:pStyle w:val="BodyText"/>
        <w:numPr>
          <w:ilvl w:val="0"/>
          <w:numId w:val="26"/>
        </w:numPr>
        <w:spacing w:line="276" w:lineRule="auto"/>
        <w:rPr>
          <w:rFonts w:ascii="Arial" w:hAnsi="Arial" w:cs="Arial"/>
          <w:b w:val="0"/>
          <w:sz w:val="24"/>
          <w:szCs w:val="24"/>
          <w:lang w:val="en-IN"/>
        </w:rPr>
      </w:pPr>
      <w:r>
        <w:rPr>
          <w:rFonts w:ascii="Arial" w:hAnsi="Arial" w:cs="Arial"/>
          <w:b w:val="0"/>
          <w:sz w:val="24"/>
          <w:szCs w:val="24"/>
          <w:lang w:val="en-IN"/>
        </w:rPr>
        <w:t>Level of Dependency.</w:t>
      </w:r>
    </w:p>
    <w:p w14:paraId="3E0B2740" w14:textId="2FFF13F0" w:rsidR="00953294" w:rsidRDefault="00953294" w:rsidP="00953294">
      <w:pPr>
        <w:pStyle w:val="BodyText"/>
        <w:numPr>
          <w:ilvl w:val="0"/>
          <w:numId w:val="29"/>
        </w:numPr>
        <w:spacing w:line="276" w:lineRule="auto"/>
        <w:rPr>
          <w:rFonts w:ascii="Arial" w:hAnsi="Arial" w:cs="Arial"/>
          <w:b w:val="0"/>
          <w:sz w:val="24"/>
          <w:szCs w:val="24"/>
          <w:lang w:val="en-IN"/>
        </w:rPr>
      </w:pPr>
      <w:r>
        <w:rPr>
          <w:rFonts w:ascii="Arial" w:hAnsi="Arial" w:cs="Arial"/>
          <w:b w:val="0"/>
          <w:sz w:val="24"/>
          <w:szCs w:val="24"/>
          <w:lang w:val="en-IN"/>
        </w:rPr>
        <w:t>Impact of non-availability of Business / Industrial Process due to Incapacitation or destruction of the underlying ICT infrastructure and degradation on other Critical Sectors.</w:t>
      </w:r>
    </w:p>
    <w:p w14:paraId="67AC988E" w14:textId="06519ED9" w:rsidR="00953294" w:rsidRDefault="00953294" w:rsidP="00953294">
      <w:pPr>
        <w:pStyle w:val="BodyText"/>
        <w:numPr>
          <w:ilvl w:val="0"/>
          <w:numId w:val="29"/>
        </w:numPr>
        <w:spacing w:line="276" w:lineRule="auto"/>
        <w:rPr>
          <w:rFonts w:ascii="Arial" w:hAnsi="Arial" w:cs="Arial"/>
          <w:b w:val="0"/>
          <w:sz w:val="24"/>
          <w:szCs w:val="24"/>
          <w:lang w:val="en-IN"/>
        </w:rPr>
      </w:pPr>
      <w:r>
        <w:rPr>
          <w:rFonts w:ascii="Arial" w:hAnsi="Arial" w:cs="Arial"/>
          <w:b w:val="0"/>
          <w:sz w:val="24"/>
          <w:szCs w:val="24"/>
          <w:lang w:val="en-IN"/>
        </w:rPr>
        <w:t>Dependence of the Business / Industrial Process on other critical sectors / sub sectors.</w:t>
      </w:r>
    </w:p>
    <w:p w14:paraId="25966260" w14:textId="77777777" w:rsidR="00953294" w:rsidRDefault="00953294" w:rsidP="005B7244">
      <w:pPr>
        <w:pStyle w:val="BodyText"/>
        <w:spacing w:line="276" w:lineRule="auto"/>
        <w:rPr>
          <w:rFonts w:ascii="Arial" w:hAnsi="Arial" w:cs="Arial"/>
          <w:b w:val="0"/>
          <w:sz w:val="24"/>
          <w:szCs w:val="24"/>
          <w:lang w:val="en-IN"/>
        </w:rPr>
      </w:pPr>
    </w:p>
    <w:p w14:paraId="0CA9D1B3" w14:textId="6499D423" w:rsidR="005B7244" w:rsidRDefault="00953294" w:rsidP="005B7244">
      <w:pPr>
        <w:pStyle w:val="BodyText"/>
        <w:spacing w:line="276" w:lineRule="auto"/>
        <w:rPr>
          <w:rFonts w:ascii="Arial" w:hAnsi="Arial" w:cs="Arial"/>
          <w:b w:val="0"/>
          <w:sz w:val="24"/>
          <w:szCs w:val="24"/>
          <w:lang w:val="en-IN"/>
        </w:rPr>
      </w:pPr>
      <w:r>
        <w:rPr>
          <w:rFonts w:ascii="Arial" w:hAnsi="Arial" w:cs="Arial"/>
          <w:b w:val="0"/>
          <w:sz w:val="24"/>
          <w:szCs w:val="24"/>
          <w:lang w:val="en-IN"/>
        </w:rPr>
        <w:t xml:space="preserve">Apart from above mentioned criteria, </w:t>
      </w:r>
      <w:r w:rsidR="009879A2">
        <w:rPr>
          <w:rFonts w:ascii="Arial" w:hAnsi="Arial" w:cs="Arial"/>
          <w:b w:val="0"/>
          <w:sz w:val="24"/>
          <w:szCs w:val="24"/>
          <w:lang w:val="en-IN"/>
        </w:rPr>
        <w:t xml:space="preserve">as per the </w:t>
      </w:r>
      <w:r w:rsidR="005A56A9">
        <w:rPr>
          <w:rFonts w:ascii="Arial" w:hAnsi="Arial" w:cs="Arial"/>
          <w:b w:val="0"/>
          <w:sz w:val="24"/>
          <w:szCs w:val="24"/>
          <w:lang w:val="en-IN"/>
        </w:rPr>
        <w:t xml:space="preserve">guidelines in RBI’s Advisory </w:t>
      </w:r>
      <w:proofErr w:type="spellStart"/>
      <w:proofErr w:type="gramStart"/>
      <w:r w:rsidR="005A56A9">
        <w:rPr>
          <w:rFonts w:ascii="Arial" w:hAnsi="Arial" w:cs="Arial"/>
          <w:b w:val="0"/>
          <w:sz w:val="24"/>
          <w:szCs w:val="24"/>
          <w:lang w:val="en-IN"/>
        </w:rPr>
        <w:t>No.</w:t>
      </w:r>
      <w:r w:rsidR="00067623">
        <w:rPr>
          <w:rFonts w:ascii="Arial" w:hAnsi="Arial" w:cs="Arial"/>
          <w:b w:val="0"/>
          <w:sz w:val="24"/>
          <w:szCs w:val="24"/>
          <w:lang w:val="en-IN"/>
        </w:rPr>
        <w:t>xx</w:t>
      </w:r>
      <w:proofErr w:type="spellEnd"/>
      <w:proofErr w:type="gramEnd"/>
      <w:r w:rsidR="005A56A9">
        <w:rPr>
          <w:rFonts w:ascii="Arial" w:hAnsi="Arial" w:cs="Arial"/>
          <w:b w:val="0"/>
          <w:sz w:val="24"/>
          <w:szCs w:val="24"/>
          <w:lang w:val="en-IN"/>
        </w:rPr>
        <w:t>/20</w:t>
      </w:r>
      <w:r w:rsidR="00067623">
        <w:rPr>
          <w:rFonts w:ascii="Arial" w:hAnsi="Arial" w:cs="Arial"/>
          <w:b w:val="0"/>
          <w:sz w:val="24"/>
          <w:szCs w:val="24"/>
          <w:lang w:val="en-IN"/>
        </w:rPr>
        <w:t>xx</w:t>
      </w:r>
      <w:r w:rsidR="005A56A9">
        <w:rPr>
          <w:rFonts w:ascii="Arial" w:hAnsi="Arial" w:cs="Arial"/>
          <w:b w:val="0"/>
          <w:sz w:val="24"/>
          <w:szCs w:val="24"/>
          <w:lang w:val="en-IN"/>
        </w:rPr>
        <w:t xml:space="preserve"> dated 02.06.2025 on Analysis of Incidents reported and Emerging Threats – Protection of Critical Information Systems (CIS), </w:t>
      </w:r>
      <w:r>
        <w:rPr>
          <w:rFonts w:ascii="Arial" w:hAnsi="Arial" w:cs="Arial"/>
          <w:b w:val="0"/>
          <w:sz w:val="24"/>
          <w:szCs w:val="24"/>
          <w:lang w:val="en-IN"/>
        </w:rPr>
        <w:t>we have also considered the following</w:t>
      </w:r>
      <w:r w:rsidR="005333D7">
        <w:rPr>
          <w:rFonts w:ascii="Arial" w:hAnsi="Arial" w:cs="Arial"/>
          <w:b w:val="0"/>
          <w:sz w:val="24"/>
          <w:szCs w:val="24"/>
          <w:lang w:val="en-IN"/>
        </w:rPr>
        <w:t xml:space="preserve"> additional parameters for classification of applications as CII of the Bank.</w:t>
      </w:r>
    </w:p>
    <w:p w14:paraId="7D1BB7A2" w14:textId="2B60C427" w:rsidR="00953294" w:rsidRDefault="00953294" w:rsidP="005B7244">
      <w:pPr>
        <w:pStyle w:val="BodyText"/>
        <w:spacing w:line="276" w:lineRule="auto"/>
        <w:rPr>
          <w:rFonts w:ascii="Arial" w:hAnsi="Arial" w:cs="Arial"/>
          <w:b w:val="0"/>
          <w:sz w:val="24"/>
          <w:szCs w:val="24"/>
          <w:lang w:val="en-IN"/>
        </w:rPr>
      </w:pPr>
    </w:p>
    <w:p w14:paraId="3A51E136" w14:textId="668D8D4D" w:rsidR="00953294" w:rsidRDefault="005333D7" w:rsidP="005333D7">
      <w:pPr>
        <w:pStyle w:val="BodyText"/>
        <w:numPr>
          <w:ilvl w:val="0"/>
          <w:numId w:val="30"/>
        </w:numPr>
        <w:spacing w:line="276" w:lineRule="auto"/>
        <w:rPr>
          <w:rFonts w:ascii="Arial" w:hAnsi="Arial" w:cs="Arial"/>
          <w:b w:val="0"/>
          <w:sz w:val="24"/>
          <w:szCs w:val="24"/>
          <w:lang w:val="en-IN"/>
        </w:rPr>
      </w:pPr>
      <w:r>
        <w:rPr>
          <w:rFonts w:ascii="Arial" w:hAnsi="Arial" w:cs="Arial"/>
          <w:b w:val="0"/>
          <w:sz w:val="24"/>
          <w:szCs w:val="24"/>
          <w:lang w:val="en-IN"/>
        </w:rPr>
        <w:t>Confidentiality, Integrity and availability (CIA) of data</w:t>
      </w:r>
    </w:p>
    <w:p w14:paraId="3C08EDC5" w14:textId="4BBDE6E1" w:rsidR="005333D7" w:rsidRDefault="005333D7" w:rsidP="005333D7">
      <w:pPr>
        <w:pStyle w:val="BodyText"/>
        <w:numPr>
          <w:ilvl w:val="0"/>
          <w:numId w:val="30"/>
        </w:numPr>
        <w:spacing w:line="276" w:lineRule="auto"/>
        <w:rPr>
          <w:rFonts w:ascii="Arial" w:hAnsi="Arial" w:cs="Arial"/>
          <w:b w:val="0"/>
          <w:sz w:val="24"/>
          <w:szCs w:val="24"/>
          <w:lang w:val="en-IN"/>
        </w:rPr>
      </w:pPr>
      <w:r>
        <w:rPr>
          <w:rFonts w:ascii="Arial" w:hAnsi="Arial" w:cs="Arial"/>
          <w:b w:val="0"/>
          <w:sz w:val="24"/>
          <w:szCs w:val="24"/>
          <w:lang w:val="en-IN"/>
        </w:rPr>
        <w:t>Storage of sensitive information like PII data</w:t>
      </w:r>
    </w:p>
    <w:p w14:paraId="4D3B2ABE" w14:textId="278CD8AF" w:rsidR="005333D7" w:rsidRDefault="005333D7" w:rsidP="005333D7">
      <w:pPr>
        <w:pStyle w:val="BodyText"/>
        <w:numPr>
          <w:ilvl w:val="0"/>
          <w:numId w:val="30"/>
        </w:numPr>
        <w:spacing w:line="276" w:lineRule="auto"/>
        <w:rPr>
          <w:rFonts w:ascii="Arial" w:hAnsi="Arial" w:cs="Arial"/>
          <w:b w:val="0"/>
          <w:sz w:val="24"/>
          <w:szCs w:val="24"/>
          <w:lang w:val="en-IN"/>
        </w:rPr>
      </w:pPr>
      <w:r>
        <w:rPr>
          <w:rFonts w:ascii="Arial" w:hAnsi="Arial" w:cs="Arial"/>
          <w:b w:val="0"/>
          <w:sz w:val="24"/>
          <w:szCs w:val="24"/>
          <w:lang w:val="en-IN"/>
        </w:rPr>
        <w:t>Storage of card data</w:t>
      </w:r>
    </w:p>
    <w:p w14:paraId="616176E2" w14:textId="64C7161E" w:rsidR="005333D7" w:rsidRDefault="005333D7" w:rsidP="005333D7">
      <w:pPr>
        <w:pStyle w:val="BodyText"/>
        <w:numPr>
          <w:ilvl w:val="0"/>
          <w:numId w:val="30"/>
        </w:numPr>
        <w:spacing w:line="276" w:lineRule="auto"/>
        <w:rPr>
          <w:rFonts w:ascii="Arial" w:hAnsi="Arial" w:cs="Arial"/>
          <w:b w:val="0"/>
          <w:sz w:val="24"/>
          <w:szCs w:val="24"/>
          <w:lang w:val="en-IN"/>
        </w:rPr>
      </w:pPr>
      <w:r>
        <w:rPr>
          <w:rFonts w:ascii="Arial" w:hAnsi="Arial" w:cs="Arial"/>
          <w:b w:val="0"/>
          <w:sz w:val="24"/>
          <w:szCs w:val="24"/>
          <w:lang w:val="en-IN"/>
        </w:rPr>
        <w:t>Business Impact Analysis (BIA)</w:t>
      </w:r>
    </w:p>
    <w:p w14:paraId="05BCFB1C" w14:textId="6EFC35EA" w:rsidR="005333D7" w:rsidRDefault="005333D7" w:rsidP="005333D7">
      <w:pPr>
        <w:pStyle w:val="BodyText"/>
        <w:numPr>
          <w:ilvl w:val="0"/>
          <w:numId w:val="30"/>
        </w:numPr>
        <w:spacing w:line="276" w:lineRule="auto"/>
        <w:rPr>
          <w:rFonts w:ascii="Arial" w:hAnsi="Arial" w:cs="Arial"/>
          <w:b w:val="0"/>
          <w:sz w:val="24"/>
          <w:szCs w:val="24"/>
          <w:lang w:val="en-IN"/>
        </w:rPr>
      </w:pPr>
      <w:r>
        <w:rPr>
          <w:rFonts w:ascii="Arial" w:hAnsi="Arial" w:cs="Arial"/>
          <w:b w:val="0"/>
          <w:sz w:val="24"/>
          <w:szCs w:val="24"/>
          <w:lang w:val="en-IN"/>
        </w:rPr>
        <w:t>Interdependencies</w:t>
      </w:r>
    </w:p>
    <w:p w14:paraId="5CAD416D" w14:textId="1C867137" w:rsidR="005333D7" w:rsidRDefault="005333D7" w:rsidP="005333D7">
      <w:pPr>
        <w:pStyle w:val="BodyText"/>
        <w:numPr>
          <w:ilvl w:val="0"/>
          <w:numId w:val="30"/>
        </w:numPr>
        <w:spacing w:line="276" w:lineRule="auto"/>
        <w:rPr>
          <w:rFonts w:ascii="Arial" w:hAnsi="Arial" w:cs="Arial"/>
          <w:b w:val="0"/>
          <w:sz w:val="24"/>
          <w:szCs w:val="24"/>
          <w:lang w:val="en-IN"/>
        </w:rPr>
      </w:pPr>
      <w:r>
        <w:rPr>
          <w:rFonts w:ascii="Arial" w:hAnsi="Arial" w:cs="Arial"/>
          <w:b w:val="0"/>
          <w:sz w:val="24"/>
          <w:szCs w:val="24"/>
          <w:lang w:val="en-IN"/>
        </w:rPr>
        <w:t>Recovery Objectives</w:t>
      </w:r>
    </w:p>
    <w:p w14:paraId="7AB113BB" w14:textId="28D0099A" w:rsidR="00C653F3" w:rsidRDefault="00270D16" w:rsidP="00FA0E74">
      <w:pPr>
        <w:pStyle w:val="BodyText"/>
        <w:spacing w:line="240" w:lineRule="auto"/>
        <w:rPr>
          <w:rFonts w:ascii="Arial" w:hAnsi="Arial" w:cs="Arial"/>
          <w:b w:val="0"/>
          <w:sz w:val="24"/>
          <w:szCs w:val="24"/>
          <w:lang w:val="en-IN"/>
        </w:rPr>
      </w:pPr>
      <w:r>
        <w:rPr>
          <w:rFonts w:ascii="Arial" w:hAnsi="Arial" w:cs="Arial"/>
          <w:b w:val="0"/>
          <w:sz w:val="24"/>
          <w:szCs w:val="24"/>
          <w:lang w:val="en-IN"/>
        </w:rPr>
        <w:t xml:space="preserve"> </w:t>
      </w:r>
    </w:p>
    <w:p w14:paraId="764EE591" w14:textId="77777777" w:rsidR="00AE32EF" w:rsidRPr="00AE32EF" w:rsidRDefault="00AE32EF" w:rsidP="00FA0E74">
      <w:pPr>
        <w:pStyle w:val="BodyText"/>
        <w:spacing w:line="240" w:lineRule="auto"/>
        <w:rPr>
          <w:rFonts w:ascii="Arial" w:hAnsi="Arial" w:cs="Arial"/>
          <w:sz w:val="24"/>
          <w:szCs w:val="24"/>
          <w:lang w:val="en-IN"/>
        </w:rPr>
      </w:pPr>
      <w:r w:rsidRPr="00AE32EF">
        <w:rPr>
          <w:rFonts w:ascii="Arial" w:hAnsi="Arial" w:cs="Arial"/>
          <w:sz w:val="24"/>
          <w:szCs w:val="24"/>
          <w:lang w:val="en-IN"/>
        </w:rPr>
        <w:t>Prayer:</w:t>
      </w:r>
    </w:p>
    <w:p w14:paraId="4BC9D699" w14:textId="77777777" w:rsidR="00AE32EF" w:rsidRPr="002B2D8A" w:rsidRDefault="00AE32EF" w:rsidP="00FA0E74">
      <w:pPr>
        <w:pStyle w:val="BodyText"/>
        <w:spacing w:line="240" w:lineRule="auto"/>
        <w:rPr>
          <w:rFonts w:ascii="Arial" w:hAnsi="Arial" w:cs="Arial"/>
          <w:b w:val="0"/>
          <w:sz w:val="28"/>
          <w:szCs w:val="28"/>
          <w:lang w:val="en-IN"/>
        </w:rPr>
      </w:pPr>
    </w:p>
    <w:p w14:paraId="193A8D37" w14:textId="77777777" w:rsidR="009167B9" w:rsidRDefault="009167B9" w:rsidP="00855D5A">
      <w:pPr>
        <w:pStyle w:val="BodyText"/>
        <w:spacing w:line="276" w:lineRule="auto"/>
        <w:rPr>
          <w:rFonts w:ascii="Arial" w:hAnsi="Arial" w:cs="Arial"/>
          <w:b w:val="0"/>
          <w:sz w:val="24"/>
          <w:szCs w:val="24"/>
          <w:lang w:val="en-IN"/>
        </w:rPr>
      </w:pPr>
      <w:r>
        <w:rPr>
          <w:rFonts w:ascii="Arial" w:hAnsi="Arial" w:cs="Arial"/>
          <w:b w:val="0"/>
          <w:sz w:val="24"/>
          <w:szCs w:val="24"/>
          <w:lang w:val="en-IN"/>
        </w:rPr>
        <w:t>Considerin</w:t>
      </w:r>
      <w:r w:rsidRPr="009167B9">
        <w:rPr>
          <w:rFonts w:ascii="Arial" w:hAnsi="Arial" w:cs="Arial"/>
          <w:b w:val="0"/>
          <w:sz w:val="24"/>
          <w:szCs w:val="24"/>
          <w:lang w:val="en-IN"/>
        </w:rPr>
        <w:t xml:space="preserve">g the </w:t>
      </w:r>
      <w:r>
        <w:rPr>
          <w:rFonts w:ascii="Arial" w:hAnsi="Arial" w:cs="Arial"/>
          <w:b w:val="0"/>
          <w:sz w:val="24"/>
          <w:szCs w:val="24"/>
          <w:lang w:val="en-IN"/>
        </w:rPr>
        <w:t>above</w:t>
      </w:r>
      <w:r w:rsidR="005D5377">
        <w:rPr>
          <w:rFonts w:ascii="Arial" w:hAnsi="Arial" w:cs="Arial"/>
          <w:b w:val="0"/>
          <w:sz w:val="24"/>
          <w:szCs w:val="24"/>
          <w:lang w:val="en-IN"/>
        </w:rPr>
        <w:t>,</w:t>
      </w:r>
      <w:r w:rsidR="00AE32EF">
        <w:rPr>
          <w:rFonts w:ascii="Arial" w:hAnsi="Arial" w:cs="Arial"/>
          <w:b w:val="0"/>
          <w:sz w:val="24"/>
          <w:szCs w:val="24"/>
          <w:lang w:val="en-IN"/>
        </w:rPr>
        <w:t xml:space="preserve"> </w:t>
      </w:r>
      <w:r w:rsidR="00AE32EF" w:rsidRPr="009167B9">
        <w:rPr>
          <w:rFonts w:ascii="Arial" w:hAnsi="Arial" w:cs="Arial"/>
          <w:b w:val="0"/>
          <w:sz w:val="24"/>
          <w:szCs w:val="24"/>
          <w:lang w:val="en-IN"/>
        </w:rPr>
        <w:t>we request our Information Technology Strategy Committee of the Board</w:t>
      </w:r>
      <w:r>
        <w:rPr>
          <w:rFonts w:ascii="Arial" w:hAnsi="Arial" w:cs="Arial"/>
          <w:b w:val="0"/>
          <w:sz w:val="24"/>
          <w:szCs w:val="24"/>
          <w:lang w:val="en-IN"/>
        </w:rPr>
        <w:t>:</w:t>
      </w:r>
    </w:p>
    <w:p w14:paraId="76484474" w14:textId="77777777" w:rsidR="009167B9" w:rsidRPr="002B2D8A" w:rsidRDefault="009167B9" w:rsidP="00855D5A">
      <w:pPr>
        <w:pStyle w:val="BodyText"/>
        <w:spacing w:line="276" w:lineRule="auto"/>
        <w:rPr>
          <w:rFonts w:ascii="Arial" w:hAnsi="Arial" w:cs="Arial"/>
          <w:b w:val="0"/>
          <w:sz w:val="28"/>
          <w:szCs w:val="28"/>
          <w:lang w:val="en-IN"/>
        </w:rPr>
      </w:pPr>
    </w:p>
    <w:p w14:paraId="4D770F4D" w14:textId="77777777" w:rsidR="009167B9" w:rsidRDefault="00AE32EF" w:rsidP="009167B9">
      <w:pPr>
        <w:pStyle w:val="BodyText"/>
        <w:numPr>
          <w:ilvl w:val="0"/>
          <w:numId w:val="25"/>
        </w:numPr>
        <w:spacing w:line="276" w:lineRule="auto"/>
        <w:rPr>
          <w:rFonts w:ascii="Arial" w:hAnsi="Arial" w:cs="Arial"/>
          <w:b w:val="0"/>
          <w:sz w:val="24"/>
          <w:szCs w:val="24"/>
          <w:lang w:val="en-IN"/>
        </w:rPr>
      </w:pPr>
      <w:r>
        <w:rPr>
          <w:rFonts w:ascii="Arial" w:hAnsi="Arial" w:cs="Arial"/>
          <w:b w:val="0"/>
          <w:sz w:val="24"/>
          <w:szCs w:val="24"/>
          <w:lang w:val="en-IN"/>
        </w:rPr>
        <w:t>T</w:t>
      </w:r>
      <w:r w:rsidR="009167B9">
        <w:rPr>
          <w:rFonts w:ascii="Arial" w:hAnsi="Arial" w:cs="Arial"/>
          <w:b w:val="0"/>
          <w:sz w:val="24"/>
          <w:szCs w:val="24"/>
          <w:lang w:val="en-IN"/>
        </w:rPr>
        <w:t xml:space="preserve">o </w:t>
      </w:r>
      <w:r w:rsidR="00C653F3">
        <w:rPr>
          <w:rFonts w:ascii="Arial" w:hAnsi="Arial" w:cs="Arial"/>
          <w:b w:val="0"/>
          <w:sz w:val="24"/>
          <w:szCs w:val="24"/>
          <w:lang w:val="en-IN"/>
        </w:rPr>
        <w:t>review</w:t>
      </w:r>
      <w:r w:rsidR="009167B9">
        <w:rPr>
          <w:rFonts w:ascii="Arial" w:hAnsi="Arial" w:cs="Arial"/>
          <w:b w:val="0"/>
          <w:sz w:val="24"/>
          <w:szCs w:val="24"/>
          <w:lang w:val="en-IN"/>
        </w:rPr>
        <w:t xml:space="preserve"> the revised list of Critical </w:t>
      </w:r>
      <w:r w:rsidR="00ED5D8D">
        <w:rPr>
          <w:rFonts w:ascii="Arial" w:hAnsi="Arial" w:cs="Arial"/>
          <w:b w:val="0"/>
          <w:sz w:val="24"/>
          <w:szCs w:val="24"/>
          <w:lang w:val="en-IN"/>
        </w:rPr>
        <w:t xml:space="preserve">Information Infrastructure </w:t>
      </w:r>
      <w:r w:rsidR="005D5377">
        <w:rPr>
          <w:rFonts w:ascii="Arial" w:hAnsi="Arial" w:cs="Arial"/>
          <w:b w:val="0"/>
          <w:sz w:val="24"/>
          <w:szCs w:val="24"/>
          <w:lang w:val="en-IN"/>
        </w:rPr>
        <w:t xml:space="preserve">(CII) </w:t>
      </w:r>
      <w:r w:rsidR="00ED5D8D">
        <w:rPr>
          <w:rFonts w:ascii="Arial" w:hAnsi="Arial" w:cs="Arial"/>
          <w:b w:val="0"/>
          <w:sz w:val="24"/>
          <w:szCs w:val="24"/>
          <w:lang w:val="en-IN"/>
        </w:rPr>
        <w:t xml:space="preserve">of the Bank </w:t>
      </w:r>
      <w:r w:rsidR="009167B9">
        <w:rPr>
          <w:rFonts w:ascii="Arial" w:hAnsi="Arial" w:cs="Arial"/>
          <w:b w:val="0"/>
          <w:sz w:val="24"/>
          <w:szCs w:val="24"/>
          <w:lang w:val="en-IN"/>
        </w:rPr>
        <w:t>as below and recommend to the Board of Directors for approval.</w:t>
      </w:r>
    </w:p>
    <w:p w14:paraId="6B92CBDF" w14:textId="77777777" w:rsidR="004022AF" w:rsidRPr="002B2D8A" w:rsidRDefault="004022AF" w:rsidP="00FA0E74">
      <w:pPr>
        <w:pStyle w:val="BodyText"/>
        <w:spacing w:line="240" w:lineRule="auto"/>
        <w:rPr>
          <w:rFonts w:ascii="Arial" w:hAnsi="Arial" w:cs="Arial"/>
          <w:b w:val="0"/>
          <w:sz w:val="28"/>
          <w:szCs w:val="28"/>
          <w:lang w:val="en-IN"/>
        </w:rPr>
      </w:pPr>
    </w:p>
    <w:tbl>
      <w:tblPr>
        <w:tblStyle w:val="TableGrid"/>
        <w:tblW w:w="0" w:type="auto"/>
        <w:jc w:val="center"/>
        <w:tblLook w:val="04A0" w:firstRow="1" w:lastRow="0" w:firstColumn="1" w:lastColumn="0" w:noHBand="0" w:noVBand="1"/>
      </w:tblPr>
      <w:tblGrid>
        <w:gridCol w:w="830"/>
        <w:gridCol w:w="3138"/>
        <w:gridCol w:w="5117"/>
      </w:tblGrid>
      <w:tr w:rsidR="009167B9" w14:paraId="01EB6A83" w14:textId="77777777" w:rsidTr="00ED5D8D">
        <w:trPr>
          <w:tblHeader/>
          <w:jc w:val="center"/>
        </w:trPr>
        <w:tc>
          <w:tcPr>
            <w:tcW w:w="830" w:type="dxa"/>
          </w:tcPr>
          <w:p w14:paraId="79A40E1D" w14:textId="77777777" w:rsidR="009167B9" w:rsidRPr="00BD5BD3" w:rsidRDefault="009167B9" w:rsidP="00FA0E74">
            <w:pPr>
              <w:pStyle w:val="BodyText"/>
              <w:spacing w:line="240" w:lineRule="auto"/>
              <w:rPr>
                <w:rFonts w:ascii="Arial" w:hAnsi="Arial" w:cs="Arial"/>
                <w:sz w:val="24"/>
                <w:szCs w:val="24"/>
                <w:lang w:val="en-IN"/>
              </w:rPr>
            </w:pPr>
            <w:proofErr w:type="spellStart"/>
            <w:proofErr w:type="gramStart"/>
            <w:r w:rsidRPr="00BD5BD3">
              <w:rPr>
                <w:rFonts w:ascii="Arial" w:hAnsi="Arial" w:cs="Arial"/>
                <w:sz w:val="24"/>
                <w:szCs w:val="24"/>
                <w:lang w:val="en-IN"/>
              </w:rPr>
              <w:t>S.No</w:t>
            </w:r>
            <w:proofErr w:type="spellEnd"/>
            <w:proofErr w:type="gramEnd"/>
          </w:p>
        </w:tc>
        <w:tc>
          <w:tcPr>
            <w:tcW w:w="3138" w:type="dxa"/>
          </w:tcPr>
          <w:p w14:paraId="25BE6227" w14:textId="77777777" w:rsidR="009167B9" w:rsidRPr="00BD5BD3" w:rsidRDefault="009167B9" w:rsidP="00FA0E74">
            <w:pPr>
              <w:pStyle w:val="BodyText"/>
              <w:spacing w:line="240" w:lineRule="auto"/>
              <w:rPr>
                <w:rFonts w:ascii="Arial" w:hAnsi="Arial" w:cs="Arial"/>
                <w:sz w:val="24"/>
                <w:szCs w:val="24"/>
                <w:lang w:val="en-IN"/>
              </w:rPr>
            </w:pPr>
            <w:r w:rsidRPr="00BD5BD3">
              <w:rPr>
                <w:rFonts w:ascii="Arial" w:hAnsi="Arial" w:cs="Arial"/>
                <w:sz w:val="24"/>
                <w:szCs w:val="24"/>
                <w:lang w:val="en-IN"/>
              </w:rPr>
              <w:t>Critical Process</w:t>
            </w:r>
          </w:p>
        </w:tc>
        <w:tc>
          <w:tcPr>
            <w:tcW w:w="5117" w:type="dxa"/>
          </w:tcPr>
          <w:p w14:paraId="13C83023" w14:textId="77777777" w:rsidR="009167B9" w:rsidRPr="00BD5BD3" w:rsidRDefault="009167B9" w:rsidP="00FA0E74">
            <w:pPr>
              <w:pStyle w:val="BodyText"/>
              <w:spacing w:line="240" w:lineRule="auto"/>
              <w:rPr>
                <w:rFonts w:ascii="Arial" w:hAnsi="Arial" w:cs="Arial"/>
                <w:sz w:val="24"/>
                <w:szCs w:val="24"/>
                <w:lang w:val="en-IN"/>
              </w:rPr>
            </w:pPr>
            <w:r w:rsidRPr="00BD5BD3">
              <w:rPr>
                <w:rFonts w:ascii="Arial" w:hAnsi="Arial" w:cs="Arial"/>
                <w:sz w:val="24"/>
                <w:szCs w:val="24"/>
                <w:lang w:val="en-IN"/>
              </w:rPr>
              <w:t>CII components in these Critical Processes</w:t>
            </w:r>
          </w:p>
        </w:tc>
      </w:tr>
      <w:tr w:rsidR="0060175C" w14:paraId="3FD109F5" w14:textId="77777777" w:rsidTr="00941037">
        <w:trPr>
          <w:jc w:val="center"/>
        </w:trPr>
        <w:tc>
          <w:tcPr>
            <w:tcW w:w="830" w:type="dxa"/>
          </w:tcPr>
          <w:p w14:paraId="3F61D51E" w14:textId="77777777"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1.</w:t>
            </w:r>
          </w:p>
        </w:tc>
        <w:tc>
          <w:tcPr>
            <w:tcW w:w="3138" w:type="dxa"/>
          </w:tcPr>
          <w:p w14:paraId="2739BC37" w14:textId="0E325926"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Process1</w:t>
            </w:r>
          </w:p>
        </w:tc>
        <w:tc>
          <w:tcPr>
            <w:tcW w:w="5117" w:type="dxa"/>
          </w:tcPr>
          <w:p w14:paraId="6CF64C11" w14:textId="655A1E4F"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 xml:space="preserve">IT System1 </w:t>
            </w:r>
          </w:p>
        </w:tc>
      </w:tr>
      <w:tr w:rsidR="0060175C" w14:paraId="362C0D5B" w14:textId="77777777" w:rsidTr="00941037">
        <w:trPr>
          <w:jc w:val="center"/>
        </w:trPr>
        <w:tc>
          <w:tcPr>
            <w:tcW w:w="830" w:type="dxa"/>
          </w:tcPr>
          <w:p w14:paraId="5177D77E" w14:textId="77777777"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2.</w:t>
            </w:r>
          </w:p>
        </w:tc>
        <w:tc>
          <w:tcPr>
            <w:tcW w:w="3138" w:type="dxa"/>
          </w:tcPr>
          <w:p w14:paraId="7D92CE4B" w14:textId="1BB0B757"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Process2</w:t>
            </w:r>
          </w:p>
        </w:tc>
        <w:tc>
          <w:tcPr>
            <w:tcW w:w="5117" w:type="dxa"/>
          </w:tcPr>
          <w:p w14:paraId="04010511" w14:textId="06DEA670"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System2</w:t>
            </w:r>
          </w:p>
        </w:tc>
      </w:tr>
      <w:tr w:rsidR="0060175C" w14:paraId="01BC13CE" w14:textId="77777777" w:rsidTr="00941037">
        <w:trPr>
          <w:jc w:val="center"/>
        </w:trPr>
        <w:tc>
          <w:tcPr>
            <w:tcW w:w="830" w:type="dxa"/>
          </w:tcPr>
          <w:p w14:paraId="53092E08" w14:textId="77777777"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3.</w:t>
            </w:r>
          </w:p>
        </w:tc>
        <w:tc>
          <w:tcPr>
            <w:tcW w:w="3138" w:type="dxa"/>
          </w:tcPr>
          <w:p w14:paraId="2237B7CF" w14:textId="74CEBC15"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Process3</w:t>
            </w:r>
          </w:p>
        </w:tc>
        <w:tc>
          <w:tcPr>
            <w:tcW w:w="5117" w:type="dxa"/>
          </w:tcPr>
          <w:p w14:paraId="4E933DF1" w14:textId="6E7DE2F4"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System3</w:t>
            </w:r>
          </w:p>
        </w:tc>
      </w:tr>
      <w:tr w:rsidR="0060175C" w14:paraId="04581EA6" w14:textId="77777777" w:rsidTr="00941037">
        <w:trPr>
          <w:jc w:val="center"/>
        </w:trPr>
        <w:tc>
          <w:tcPr>
            <w:tcW w:w="830" w:type="dxa"/>
          </w:tcPr>
          <w:p w14:paraId="275083BB" w14:textId="77777777"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4.</w:t>
            </w:r>
          </w:p>
        </w:tc>
        <w:tc>
          <w:tcPr>
            <w:tcW w:w="3138" w:type="dxa"/>
          </w:tcPr>
          <w:p w14:paraId="56DA51C2" w14:textId="25111FDF"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Process4</w:t>
            </w:r>
          </w:p>
        </w:tc>
        <w:tc>
          <w:tcPr>
            <w:tcW w:w="5117" w:type="dxa"/>
          </w:tcPr>
          <w:p w14:paraId="107F727F" w14:textId="364C202E"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System4</w:t>
            </w:r>
          </w:p>
        </w:tc>
      </w:tr>
      <w:tr w:rsidR="0060175C" w14:paraId="751EF18E" w14:textId="77777777" w:rsidTr="00941037">
        <w:trPr>
          <w:jc w:val="center"/>
        </w:trPr>
        <w:tc>
          <w:tcPr>
            <w:tcW w:w="830" w:type="dxa"/>
          </w:tcPr>
          <w:p w14:paraId="439C75BC" w14:textId="77777777"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5.</w:t>
            </w:r>
          </w:p>
        </w:tc>
        <w:tc>
          <w:tcPr>
            <w:tcW w:w="3138" w:type="dxa"/>
          </w:tcPr>
          <w:p w14:paraId="645D864F" w14:textId="15F54CBE"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Process5</w:t>
            </w:r>
          </w:p>
        </w:tc>
        <w:tc>
          <w:tcPr>
            <w:tcW w:w="5117" w:type="dxa"/>
          </w:tcPr>
          <w:p w14:paraId="72F67CCE" w14:textId="1FB0AF6B"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System5</w:t>
            </w:r>
          </w:p>
        </w:tc>
      </w:tr>
      <w:tr w:rsidR="0060175C" w14:paraId="3AEB7343" w14:textId="77777777" w:rsidTr="00941037">
        <w:trPr>
          <w:jc w:val="center"/>
        </w:trPr>
        <w:tc>
          <w:tcPr>
            <w:tcW w:w="830" w:type="dxa"/>
          </w:tcPr>
          <w:p w14:paraId="3F25C534" w14:textId="77777777"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6.</w:t>
            </w:r>
          </w:p>
        </w:tc>
        <w:tc>
          <w:tcPr>
            <w:tcW w:w="3138" w:type="dxa"/>
          </w:tcPr>
          <w:p w14:paraId="270B3608" w14:textId="1C6A5A7D"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Process6</w:t>
            </w:r>
          </w:p>
        </w:tc>
        <w:tc>
          <w:tcPr>
            <w:tcW w:w="5117" w:type="dxa"/>
          </w:tcPr>
          <w:p w14:paraId="74249816" w14:textId="1D169127"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System6</w:t>
            </w:r>
          </w:p>
        </w:tc>
      </w:tr>
      <w:tr w:rsidR="0060175C" w14:paraId="75598853" w14:textId="77777777" w:rsidTr="00941037">
        <w:trPr>
          <w:jc w:val="center"/>
        </w:trPr>
        <w:tc>
          <w:tcPr>
            <w:tcW w:w="830" w:type="dxa"/>
          </w:tcPr>
          <w:p w14:paraId="75B1A123" w14:textId="77777777"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7.</w:t>
            </w:r>
          </w:p>
        </w:tc>
        <w:tc>
          <w:tcPr>
            <w:tcW w:w="3138" w:type="dxa"/>
          </w:tcPr>
          <w:p w14:paraId="3A7FA6B7" w14:textId="61CFD206"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Process7</w:t>
            </w:r>
          </w:p>
        </w:tc>
        <w:tc>
          <w:tcPr>
            <w:tcW w:w="5117" w:type="dxa"/>
          </w:tcPr>
          <w:p w14:paraId="4E2B7CA4" w14:textId="63EFDA66"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System7</w:t>
            </w:r>
          </w:p>
        </w:tc>
      </w:tr>
      <w:tr w:rsidR="0060175C" w14:paraId="6E68505F" w14:textId="77777777" w:rsidTr="00941037">
        <w:trPr>
          <w:jc w:val="center"/>
        </w:trPr>
        <w:tc>
          <w:tcPr>
            <w:tcW w:w="830" w:type="dxa"/>
          </w:tcPr>
          <w:p w14:paraId="06CFD5D0" w14:textId="77777777"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8.</w:t>
            </w:r>
          </w:p>
        </w:tc>
        <w:tc>
          <w:tcPr>
            <w:tcW w:w="3138" w:type="dxa"/>
          </w:tcPr>
          <w:p w14:paraId="6E4A3133" w14:textId="53921D09"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Process8</w:t>
            </w:r>
          </w:p>
        </w:tc>
        <w:tc>
          <w:tcPr>
            <w:tcW w:w="5117" w:type="dxa"/>
          </w:tcPr>
          <w:p w14:paraId="2F4E6AEA" w14:textId="29EA9B7C"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System8</w:t>
            </w:r>
          </w:p>
        </w:tc>
      </w:tr>
      <w:tr w:rsidR="0060175C" w14:paraId="2CCD9E6C" w14:textId="77777777" w:rsidTr="00941037">
        <w:trPr>
          <w:jc w:val="center"/>
        </w:trPr>
        <w:tc>
          <w:tcPr>
            <w:tcW w:w="830" w:type="dxa"/>
          </w:tcPr>
          <w:p w14:paraId="32E043A6" w14:textId="77777777"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9.</w:t>
            </w:r>
          </w:p>
        </w:tc>
        <w:tc>
          <w:tcPr>
            <w:tcW w:w="3138" w:type="dxa"/>
          </w:tcPr>
          <w:p w14:paraId="609009F3" w14:textId="609695E5"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Process9</w:t>
            </w:r>
          </w:p>
        </w:tc>
        <w:tc>
          <w:tcPr>
            <w:tcW w:w="5117" w:type="dxa"/>
          </w:tcPr>
          <w:p w14:paraId="10DA9688" w14:textId="2DF32559"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System9</w:t>
            </w:r>
          </w:p>
        </w:tc>
      </w:tr>
      <w:tr w:rsidR="0060175C" w14:paraId="6443B607" w14:textId="77777777" w:rsidTr="00941037">
        <w:trPr>
          <w:jc w:val="center"/>
        </w:trPr>
        <w:tc>
          <w:tcPr>
            <w:tcW w:w="830" w:type="dxa"/>
          </w:tcPr>
          <w:p w14:paraId="674365DB" w14:textId="77777777"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10.</w:t>
            </w:r>
          </w:p>
        </w:tc>
        <w:tc>
          <w:tcPr>
            <w:tcW w:w="3138" w:type="dxa"/>
          </w:tcPr>
          <w:p w14:paraId="1FA76D7C" w14:textId="06B974A1"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Process10</w:t>
            </w:r>
          </w:p>
        </w:tc>
        <w:tc>
          <w:tcPr>
            <w:tcW w:w="5117" w:type="dxa"/>
          </w:tcPr>
          <w:p w14:paraId="751FE93D" w14:textId="2AC8EB90"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System10</w:t>
            </w:r>
          </w:p>
        </w:tc>
      </w:tr>
      <w:tr w:rsidR="0060175C" w14:paraId="290361A1" w14:textId="77777777" w:rsidTr="00941037">
        <w:trPr>
          <w:jc w:val="center"/>
        </w:trPr>
        <w:tc>
          <w:tcPr>
            <w:tcW w:w="830" w:type="dxa"/>
          </w:tcPr>
          <w:p w14:paraId="14AB27E7" w14:textId="77777777"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11.</w:t>
            </w:r>
          </w:p>
        </w:tc>
        <w:tc>
          <w:tcPr>
            <w:tcW w:w="3138" w:type="dxa"/>
          </w:tcPr>
          <w:p w14:paraId="052677FA" w14:textId="528D40D8"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Process11</w:t>
            </w:r>
          </w:p>
        </w:tc>
        <w:tc>
          <w:tcPr>
            <w:tcW w:w="5117" w:type="dxa"/>
          </w:tcPr>
          <w:p w14:paraId="2FD567FF" w14:textId="097EC611"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System11</w:t>
            </w:r>
          </w:p>
        </w:tc>
      </w:tr>
      <w:tr w:rsidR="0060175C" w14:paraId="30580BFF" w14:textId="77777777" w:rsidTr="00941037">
        <w:trPr>
          <w:jc w:val="center"/>
        </w:trPr>
        <w:tc>
          <w:tcPr>
            <w:tcW w:w="830" w:type="dxa"/>
          </w:tcPr>
          <w:p w14:paraId="01C5159D" w14:textId="77777777"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12.</w:t>
            </w:r>
          </w:p>
        </w:tc>
        <w:tc>
          <w:tcPr>
            <w:tcW w:w="3138" w:type="dxa"/>
          </w:tcPr>
          <w:p w14:paraId="00DADD63" w14:textId="781D8438"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Process12</w:t>
            </w:r>
          </w:p>
        </w:tc>
        <w:tc>
          <w:tcPr>
            <w:tcW w:w="5117" w:type="dxa"/>
          </w:tcPr>
          <w:p w14:paraId="676BDF07" w14:textId="327CDA56"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System12</w:t>
            </w:r>
          </w:p>
        </w:tc>
      </w:tr>
      <w:tr w:rsidR="0060175C" w14:paraId="18E0A6AA" w14:textId="77777777" w:rsidTr="00941037">
        <w:trPr>
          <w:jc w:val="center"/>
        </w:trPr>
        <w:tc>
          <w:tcPr>
            <w:tcW w:w="830" w:type="dxa"/>
          </w:tcPr>
          <w:p w14:paraId="3CD0F10E" w14:textId="77777777"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13.</w:t>
            </w:r>
          </w:p>
        </w:tc>
        <w:tc>
          <w:tcPr>
            <w:tcW w:w="3138" w:type="dxa"/>
          </w:tcPr>
          <w:p w14:paraId="36BC8180" w14:textId="37F01E29"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Process13</w:t>
            </w:r>
          </w:p>
        </w:tc>
        <w:tc>
          <w:tcPr>
            <w:tcW w:w="5117" w:type="dxa"/>
          </w:tcPr>
          <w:p w14:paraId="78C0D60D" w14:textId="56D28D92"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System13</w:t>
            </w:r>
          </w:p>
        </w:tc>
      </w:tr>
      <w:tr w:rsidR="0060175C" w14:paraId="1D9F39C8" w14:textId="77777777" w:rsidTr="00941037">
        <w:trPr>
          <w:jc w:val="center"/>
        </w:trPr>
        <w:tc>
          <w:tcPr>
            <w:tcW w:w="830" w:type="dxa"/>
          </w:tcPr>
          <w:p w14:paraId="7D6677A2" w14:textId="77777777"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14</w:t>
            </w:r>
          </w:p>
        </w:tc>
        <w:tc>
          <w:tcPr>
            <w:tcW w:w="3138" w:type="dxa"/>
          </w:tcPr>
          <w:p w14:paraId="5F0884AD" w14:textId="70C03A2A"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Process14</w:t>
            </w:r>
          </w:p>
        </w:tc>
        <w:tc>
          <w:tcPr>
            <w:tcW w:w="5117" w:type="dxa"/>
          </w:tcPr>
          <w:p w14:paraId="64D6C061" w14:textId="0333A9F3"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System14</w:t>
            </w:r>
          </w:p>
        </w:tc>
      </w:tr>
      <w:tr w:rsidR="0060175C" w14:paraId="7B3BF254" w14:textId="77777777" w:rsidTr="00941037">
        <w:trPr>
          <w:jc w:val="center"/>
        </w:trPr>
        <w:tc>
          <w:tcPr>
            <w:tcW w:w="830" w:type="dxa"/>
          </w:tcPr>
          <w:p w14:paraId="007880C2" w14:textId="77777777"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15.</w:t>
            </w:r>
          </w:p>
        </w:tc>
        <w:tc>
          <w:tcPr>
            <w:tcW w:w="3138" w:type="dxa"/>
          </w:tcPr>
          <w:p w14:paraId="29F03073" w14:textId="04C9561C"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Process15</w:t>
            </w:r>
          </w:p>
        </w:tc>
        <w:tc>
          <w:tcPr>
            <w:tcW w:w="5117" w:type="dxa"/>
          </w:tcPr>
          <w:p w14:paraId="7E7F786D" w14:textId="03F31C4E"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System15</w:t>
            </w:r>
          </w:p>
        </w:tc>
      </w:tr>
      <w:tr w:rsidR="0060175C" w14:paraId="71FE65E0" w14:textId="77777777" w:rsidTr="00941037">
        <w:trPr>
          <w:jc w:val="center"/>
        </w:trPr>
        <w:tc>
          <w:tcPr>
            <w:tcW w:w="830" w:type="dxa"/>
          </w:tcPr>
          <w:p w14:paraId="45CC8B5C" w14:textId="77777777"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16.</w:t>
            </w:r>
          </w:p>
        </w:tc>
        <w:tc>
          <w:tcPr>
            <w:tcW w:w="3138" w:type="dxa"/>
          </w:tcPr>
          <w:p w14:paraId="530B123A" w14:textId="0DED51B8"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Process16</w:t>
            </w:r>
          </w:p>
        </w:tc>
        <w:tc>
          <w:tcPr>
            <w:tcW w:w="5117" w:type="dxa"/>
          </w:tcPr>
          <w:p w14:paraId="6AC711AF" w14:textId="04297A85"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System16</w:t>
            </w:r>
          </w:p>
        </w:tc>
      </w:tr>
      <w:tr w:rsidR="0060175C" w14:paraId="196F26AC" w14:textId="77777777" w:rsidTr="00941037">
        <w:trPr>
          <w:jc w:val="center"/>
        </w:trPr>
        <w:tc>
          <w:tcPr>
            <w:tcW w:w="830" w:type="dxa"/>
          </w:tcPr>
          <w:p w14:paraId="75118006" w14:textId="086AA2F6"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17.</w:t>
            </w:r>
          </w:p>
        </w:tc>
        <w:tc>
          <w:tcPr>
            <w:tcW w:w="3138" w:type="dxa"/>
          </w:tcPr>
          <w:p w14:paraId="3B696183" w14:textId="3760867D"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Process1</w:t>
            </w:r>
          </w:p>
        </w:tc>
        <w:tc>
          <w:tcPr>
            <w:tcW w:w="5117" w:type="dxa"/>
          </w:tcPr>
          <w:p w14:paraId="54CEB7D4" w14:textId="5BB59352"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 xml:space="preserve">IT System1 </w:t>
            </w:r>
          </w:p>
        </w:tc>
      </w:tr>
      <w:tr w:rsidR="0060175C" w14:paraId="590ACC1B" w14:textId="77777777" w:rsidTr="00941037">
        <w:trPr>
          <w:jc w:val="center"/>
        </w:trPr>
        <w:tc>
          <w:tcPr>
            <w:tcW w:w="830" w:type="dxa"/>
          </w:tcPr>
          <w:p w14:paraId="55FC7C7D" w14:textId="52B34AC6"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18.</w:t>
            </w:r>
          </w:p>
        </w:tc>
        <w:tc>
          <w:tcPr>
            <w:tcW w:w="3138" w:type="dxa"/>
          </w:tcPr>
          <w:p w14:paraId="5240BCAC" w14:textId="6B258D6F"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Process2</w:t>
            </w:r>
          </w:p>
        </w:tc>
        <w:tc>
          <w:tcPr>
            <w:tcW w:w="5117" w:type="dxa"/>
          </w:tcPr>
          <w:p w14:paraId="1892F697" w14:textId="6416035D"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System2</w:t>
            </w:r>
          </w:p>
        </w:tc>
      </w:tr>
      <w:tr w:rsidR="0060175C" w14:paraId="3F3F3214" w14:textId="77777777" w:rsidTr="00941037">
        <w:trPr>
          <w:jc w:val="center"/>
        </w:trPr>
        <w:tc>
          <w:tcPr>
            <w:tcW w:w="830" w:type="dxa"/>
          </w:tcPr>
          <w:p w14:paraId="31B1ABCB" w14:textId="26CE482A"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19.</w:t>
            </w:r>
          </w:p>
        </w:tc>
        <w:tc>
          <w:tcPr>
            <w:tcW w:w="3138" w:type="dxa"/>
          </w:tcPr>
          <w:p w14:paraId="081855E7" w14:textId="00718916"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Process3</w:t>
            </w:r>
          </w:p>
        </w:tc>
        <w:tc>
          <w:tcPr>
            <w:tcW w:w="5117" w:type="dxa"/>
          </w:tcPr>
          <w:p w14:paraId="28A43983" w14:textId="308832FC"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System3</w:t>
            </w:r>
          </w:p>
        </w:tc>
      </w:tr>
      <w:tr w:rsidR="0060175C" w14:paraId="6315D759" w14:textId="77777777" w:rsidTr="00941037">
        <w:trPr>
          <w:jc w:val="center"/>
        </w:trPr>
        <w:tc>
          <w:tcPr>
            <w:tcW w:w="830" w:type="dxa"/>
          </w:tcPr>
          <w:p w14:paraId="21936374" w14:textId="59468ECD"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20.</w:t>
            </w:r>
          </w:p>
        </w:tc>
        <w:tc>
          <w:tcPr>
            <w:tcW w:w="3138" w:type="dxa"/>
          </w:tcPr>
          <w:p w14:paraId="2E5B27BE" w14:textId="75AD224F"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Process4</w:t>
            </w:r>
          </w:p>
        </w:tc>
        <w:tc>
          <w:tcPr>
            <w:tcW w:w="5117" w:type="dxa"/>
          </w:tcPr>
          <w:p w14:paraId="7A106C40" w14:textId="394A90EC"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System4</w:t>
            </w:r>
          </w:p>
        </w:tc>
      </w:tr>
      <w:tr w:rsidR="0060175C" w14:paraId="1666D2D5" w14:textId="77777777" w:rsidTr="00941037">
        <w:trPr>
          <w:jc w:val="center"/>
        </w:trPr>
        <w:tc>
          <w:tcPr>
            <w:tcW w:w="830" w:type="dxa"/>
          </w:tcPr>
          <w:p w14:paraId="77D8BCAB" w14:textId="00739AE8"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21.</w:t>
            </w:r>
          </w:p>
        </w:tc>
        <w:tc>
          <w:tcPr>
            <w:tcW w:w="3138" w:type="dxa"/>
          </w:tcPr>
          <w:p w14:paraId="50CAE98D" w14:textId="1B3BC91F"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Process5</w:t>
            </w:r>
          </w:p>
        </w:tc>
        <w:tc>
          <w:tcPr>
            <w:tcW w:w="5117" w:type="dxa"/>
          </w:tcPr>
          <w:p w14:paraId="136EA2C3" w14:textId="00E46170"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System5</w:t>
            </w:r>
          </w:p>
        </w:tc>
      </w:tr>
      <w:tr w:rsidR="0060175C" w14:paraId="245ACB21" w14:textId="77777777" w:rsidTr="00941037">
        <w:trPr>
          <w:jc w:val="center"/>
        </w:trPr>
        <w:tc>
          <w:tcPr>
            <w:tcW w:w="830" w:type="dxa"/>
          </w:tcPr>
          <w:p w14:paraId="07E1ADCD" w14:textId="20181732"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22.</w:t>
            </w:r>
          </w:p>
        </w:tc>
        <w:tc>
          <w:tcPr>
            <w:tcW w:w="3138" w:type="dxa"/>
          </w:tcPr>
          <w:p w14:paraId="77D53DD4" w14:textId="03B98AF4"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Process6</w:t>
            </w:r>
          </w:p>
        </w:tc>
        <w:tc>
          <w:tcPr>
            <w:tcW w:w="5117" w:type="dxa"/>
          </w:tcPr>
          <w:p w14:paraId="4AB1DC3C" w14:textId="26AA6096"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System6</w:t>
            </w:r>
          </w:p>
        </w:tc>
      </w:tr>
      <w:tr w:rsidR="0060175C" w14:paraId="434B2506" w14:textId="77777777" w:rsidTr="00941037">
        <w:trPr>
          <w:jc w:val="center"/>
        </w:trPr>
        <w:tc>
          <w:tcPr>
            <w:tcW w:w="830" w:type="dxa"/>
          </w:tcPr>
          <w:p w14:paraId="467A883A" w14:textId="0E3756EA"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23.</w:t>
            </w:r>
          </w:p>
        </w:tc>
        <w:tc>
          <w:tcPr>
            <w:tcW w:w="3138" w:type="dxa"/>
          </w:tcPr>
          <w:p w14:paraId="65C8E951" w14:textId="75AE527E"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Process7</w:t>
            </w:r>
          </w:p>
        </w:tc>
        <w:tc>
          <w:tcPr>
            <w:tcW w:w="5117" w:type="dxa"/>
          </w:tcPr>
          <w:p w14:paraId="67ABC255" w14:textId="76A3F26D"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System7</w:t>
            </w:r>
          </w:p>
        </w:tc>
      </w:tr>
      <w:tr w:rsidR="0060175C" w14:paraId="52DC4288" w14:textId="77777777" w:rsidTr="00941037">
        <w:trPr>
          <w:jc w:val="center"/>
        </w:trPr>
        <w:tc>
          <w:tcPr>
            <w:tcW w:w="830" w:type="dxa"/>
          </w:tcPr>
          <w:p w14:paraId="7B9AF9E9" w14:textId="12229585"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24.</w:t>
            </w:r>
          </w:p>
        </w:tc>
        <w:tc>
          <w:tcPr>
            <w:tcW w:w="3138" w:type="dxa"/>
          </w:tcPr>
          <w:p w14:paraId="037262FF" w14:textId="0EF1007F"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Process8</w:t>
            </w:r>
          </w:p>
        </w:tc>
        <w:tc>
          <w:tcPr>
            <w:tcW w:w="5117" w:type="dxa"/>
          </w:tcPr>
          <w:p w14:paraId="564C9425" w14:textId="52057A75"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System8</w:t>
            </w:r>
          </w:p>
        </w:tc>
      </w:tr>
      <w:tr w:rsidR="0060175C" w14:paraId="125F6B67" w14:textId="77777777" w:rsidTr="00941037">
        <w:trPr>
          <w:jc w:val="center"/>
        </w:trPr>
        <w:tc>
          <w:tcPr>
            <w:tcW w:w="830" w:type="dxa"/>
          </w:tcPr>
          <w:p w14:paraId="21697DD5" w14:textId="6394EEA1"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25.</w:t>
            </w:r>
          </w:p>
        </w:tc>
        <w:tc>
          <w:tcPr>
            <w:tcW w:w="3138" w:type="dxa"/>
          </w:tcPr>
          <w:p w14:paraId="670D2021" w14:textId="724D2043"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Process9</w:t>
            </w:r>
          </w:p>
        </w:tc>
        <w:tc>
          <w:tcPr>
            <w:tcW w:w="5117" w:type="dxa"/>
          </w:tcPr>
          <w:p w14:paraId="7D968453" w14:textId="6CD70C11"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System9</w:t>
            </w:r>
          </w:p>
        </w:tc>
      </w:tr>
      <w:tr w:rsidR="0060175C" w14:paraId="1711BCCD" w14:textId="77777777" w:rsidTr="00941037">
        <w:trPr>
          <w:jc w:val="center"/>
        </w:trPr>
        <w:tc>
          <w:tcPr>
            <w:tcW w:w="830" w:type="dxa"/>
          </w:tcPr>
          <w:p w14:paraId="34D13EE1" w14:textId="799EEC98"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26.</w:t>
            </w:r>
          </w:p>
        </w:tc>
        <w:tc>
          <w:tcPr>
            <w:tcW w:w="3138" w:type="dxa"/>
          </w:tcPr>
          <w:p w14:paraId="5A6619D3" w14:textId="682CE65D"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Process10</w:t>
            </w:r>
          </w:p>
        </w:tc>
        <w:tc>
          <w:tcPr>
            <w:tcW w:w="5117" w:type="dxa"/>
          </w:tcPr>
          <w:p w14:paraId="19F9968F" w14:textId="7CA9D9EB"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System10</w:t>
            </w:r>
          </w:p>
        </w:tc>
      </w:tr>
      <w:tr w:rsidR="0060175C" w14:paraId="4A15AE34" w14:textId="77777777" w:rsidTr="00941037">
        <w:trPr>
          <w:jc w:val="center"/>
        </w:trPr>
        <w:tc>
          <w:tcPr>
            <w:tcW w:w="830" w:type="dxa"/>
          </w:tcPr>
          <w:p w14:paraId="0F461A56" w14:textId="4692445D"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27.</w:t>
            </w:r>
          </w:p>
        </w:tc>
        <w:tc>
          <w:tcPr>
            <w:tcW w:w="3138" w:type="dxa"/>
          </w:tcPr>
          <w:p w14:paraId="0F6D0C3E" w14:textId="4FBAA816"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Process11</w:t>
            </w:r>
          </w:p>
        </w:tc>
        <w:tc>
          <w:tcPr>
            <w:tcW w:w="5117" w:type="dxa"/>
          </w:tcPr>
          <w:p w14:paraId="657B666F" w14:textId="13D944AB"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System11</w:t>
            </w:r>
          </w:p>
        </w:tc>
      </w:tr>
      <w:tr w:rsidR="0060175C" w14:paraId="0A03DF0C" w14:textId="77777777" w:rsidTr="00941037">
        <w:trPr>
          <w:jc w:val="center"/>
        </w:trPr>
        <w:tc>
          <w:tcPr>
            <w:tcW w:w="830" w:type="dxa"/>
          </w:tcPr>
          <w:p w14:paraId="04F5A97B" w14:textId="61BC84F9"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28.</w:t>
            </w:r>
          </w:p>
        </w:tc>
        <w:tc>
          <w:tcPr>
            <w:tcW w:w="3138" w:type="dxa"/>
          </w:tcPr>
          <w:p w14:paraId="5F737763" w14:textId="61E721D9"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Process12</w:t>
            </w:r>
          </w:p>
        </w:tc>
        <w:tc>
          <w:tcPr>
            <w:tcW w:w="5117" w:type="dxa"/>
          </w:tcPr>
          <w:p w14:paraId="6BB7ECCA" w14:textId="577446C4"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System12</w:t>
            </w:r>
          </w:p>
        </w:tc>
      </w:tr>
      <w:tr w:rsidR="0060175C" w14:paraId="04B0B39F" w14:textId="77777777" w:rsidTr="00941037">
        <w:trPr>
          <w:jc w:val="center"/>
        </w:trPr>
        <w:tc>
          <w:tcPr>
            <w:tcW w:w="830" w:type="dxa"/>
          </w:tcPr>
          <w:p w14:paraId="0EF1BF76" w14:textId="1DCC98DC" w:rsidR="0060175C" w:rsidRDefault="0060175C" w:rsidP="0060175C">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29.</w:t>
            </w:r>
          </w:p>
        </w:tc>
        <w:tc>
          <w:tcPr>
            <w:tcW w:w="3138" w:type="dxa"/>
          </w:tcPr>
          <w:p w14:paraId="6B4AC7BD" w14:textId="7DAB366F"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Process13</w:t>
            </w:r>
          </w:p>
        </w:tc>
        <w:tc>
          <w:tcPr>
            <w:tcW w:w="5117" w:type="dxa"/>
          </w:tcPr>
          <w:p w14:paraId="2EDD8E81" w14:textId="38AC3C3D" w:rsidR="0060175C" w:rsidRDefault="0060175C" w:rsidP="0060175C">
            <w:pPr>
              <w:pStyle w:val="BodyText"/>
              <w:spacing w:line="240" w:lineRule="auto"/>
              <w:rPr>
                <w:rFonts w:ascii="Arial" w:hAnsi="Arial" w:cs="Arial"/>
                <w:b w:val="0"/>
                <w:sz w:val="24"/>
                <w:szCs w:val="24"/>
                <w:lang w:val="en-IN"/>
              </w:rPr>
            </w:pPr>
            <w:r>
              <w:rPr>
                <w:rFonts w:ascii="Arial" w:hAnsi="Arial" w:cs="Arial"/>
                <w:b w:val="0"/>
                <w:sz w:val="24"/>
                <w:szCs w:val="24"/>
                <w:lang w:val="en-IN"/>
              </w:rPr>
              <w:t>IT System13</w:t>
            </w:r>
          </w:p>
        </w:tc>
      </w:tr>
    </w:tbl>
    <w:p w14:paraId="5F8E577A" w14:textId="5330D275" w:rsidR="003A6E2E" w:rsidRDefault="003A6E2E" w:rsidP="00FA0E74">
      <w:pPr>
        <w:pStyle w:val="BodyText"/>
        <w:spacing w:line="240" w:lineRule="auto"/>
        <w:rPr>
          <w:rFonts w:ascii="Arial" w:hAnsi="Arial" w:cs="Arial"/>
          <w:sz w:val="24"/>
          <w:szCs w:val="24"/>
        </w:rPr>
      </w:pPr>
    </w:p>
    <w:tbl>
      <w:tblPr>
        <w:tblW w:w="10154" w:type="dxa"/>
        <w:tblInd w:w="-121" w:type="dxa"/>
        <w:tblLayout w:type="fixed"/>
        <w:tblCellMar>
          <w:left w:w="10" w:type="dxa"/>
          <w:right w:w="10" w:type="dxa"/>
        </w:tblCellMar>
        <w:tblLook w:val="04A0" w:firstRow="1" w:lastRow="0" w:firstColumn="1" w:lastColumn="0" w:noHBand="0" w:noVBand="1"/>
      </w:tblPr>
      <w:tblGrid>
        <w:gridCol w:w="3384"/>
        <w:gridCol w:w="3384"/>
        <w:gridCol w:w="3386"/>
      </w:tblGrid>
      <w:tr w:rsidR="007D063C" w:rsidRPr="008A743E" w14:paraId="7364263A" w14:textId="77777777" w:rsidTr="009C15A4">
        <w:trPr>
          <w:trHeight w:val="1668"/>
        </w:trPr>
        <w:tc>
          <w:tcPr>
            <w:tcW w:w="3384" w:type="dxa"/>
            <w:tcMar>
              <w:top w:w="0" w:type="dxa"/>
              <w:left w:w="0" w:type="dxa"/>
              <w:bottom w:w="0" w:type="dxa"/>
              <w:right w:w="0" w:type="dxa"/>
            </w:tcMar>
            <w:vAlign w:val="bottom"/>
          </w:tcPr>
          <w:p w14:paraId="20075C94" w14:textId="77777777" w:rsidR="007D063C" w:rsidRDefault="007D063C" w:rsidP="009C15A4">
            <w:pPr>
              <w:pStyle w:val="Standard"/>
              <w:snapToGrid w:val="0"/>
              <w:rPr>
                <w:rFonts w:ascii="Arial" w:eastAsia="Times New Roman" w:hAnsi="Arial" w:cs="Arial"/>
                <w:color w:val="000000"/>
              </w:rPr>
            </w:pPr>
            <w:r>
              <w:rPr>
                <w:rFonts w:ascii="Arial" w:eastAsia="Times New Roman" w:hAnsi="Arial" w:cs="Arial"/>
                <w:color w:val="000000"/>
              </w:rPr>
              <w:lastRenderedPageBreak/>
              <w:t>Deputy Vice President</w:t>
            </w:r>
          </w:p>
          <w:p w14:paraId="5577588E" w14:textId="77777777" w:rsidR="007D063C" w:rsidRDefault="007D063C" w:rsidP="009C15A4">
            <w:pPr>
              <w:pStyle w:val="Standard"/>
              <w:snapToGrid w:val="0"/>
              <w:rPr>
                <w:rFonts w:ascii="Arial" w:eastAsia="Times New Roman" w:hAnsi="Arial" w:cs="Arial"/>
                <w:color w:val="000000"/>
              </w:rPr>
            </w:pPr>
            <w:r>
              <w:rPr>
                <w:rFonts w:ascii="Arial" w:eastAsia="Times New Roman" w:hAnsi="Arial" w:cs="Arial"/>
                <w:color w:val="000000"/>
              </w:rPr>
              <w:t>Information Technology</w:t>
            </w:r>
          </w:p>
        </w:tc>
        <w:tc>
          <w:tcPr>
            <w:tcW w:w="3384" w:type="dxa"/>
            <w:tcMar>
              <w:top w:w="0" w:type="dxa"/>
              <w:left w:w="0" w:type="dxa"/>
              <w:bottom w:w="0" w:type="dxa"/>
              <w:right w:w="0" w:type="dxa"/>
            </w:tcMar>
          </w:tcPr>
          <w:p w14:paraId="5E8D21AA" w14:textId="77777777" w:rsidR="007D063C" w:rsidRDefault="007D063C" w:rsidP="009C15A4">
            <w:pPr>
              <w:pStyle w:val="Standard"/>
              <w:snapToGrid w:val="0"/>
              <w:rPr>
                <w:rFonts w:ascii="Arial" w:eastAsia="Times New Roman" w:hAnsi="Arial" w:cs="Arial"/>
                <w:color w:val="000000"/>
              </w:rPr>
            </w:pPr>
          </w:p>
          <w:p w14:paraId="67516E0B" w14:textId="77777777" w:rsidR="007D063C" w:rsidRDefault="007D063C" w:rsidP="009C15A4">
            <w:pPr>
              <w:pStyle w:val="Standard"/>
              <w:snapToGrid w:val="0"/>
              <w:rPr>
                <w:rFonts w:ascii="Arial" w:eastAsia="Times New Roman" w:hAnsi="Arial" w:cs="Arial"/>
                <w:color w:val="000000"/>
              </w:rPr>
            </w:pPr>
          </w:p>
          <w:p w14:paraId="39F77C6E" w14:textId="77777777" w:rsidR="007D063C" w:rsidRDefault="007D063C" w:rsidP="009C15A4">
            <w:pPr>
              <w:pStyle w:val="Standard"/>
              <w:snapToGrid w:val="0"/>
              <w:rPr>
                <w:rFonts w:ascii="Arial" w:eastAsia="Times New Roman" w:hAnsi="Arial" w:cs="Arial"/>
                <w:color w:val="000000"/>
              </w:rPr>
            </w:pPr>
          </w:p>
          <w:p w14:paraId="666D5908" w14:textId="77777777" w:rsidR="007D063C" w:rsidRDefault="007D063C" w:rsidP="009C15A4">
            <w:pPr>
              <w:pStyle w:val="Standard"/>
              <w:snapToGrid w:val="0"/>
              <w:rPr>
                <w:rFonts w:ascii="Arial" w:eastAsia="Times New Roman" w:hAnsi="Arial" w:cs="Arial"/>
                <w:color w:val="000000"/>
              </w:rPr>
            </w:pPr>
          </w:p>
        </w:tc>
        <w:tc>
          <w:tcPr>
            <w:tcW w:w="3386" w:type="dxa"/>
            <w:tcMar>
              <w:top w:w="0" w:type="dxa"/>
              <w:left w:w="0" w:type="dxa"/>
              <w:bottom w:w="0" w:type="dxa"/>
              <w:right w:w="0" w:type="dxa"/>
            </w:tcMar>
            <w:vAlign w:val="bottom"/>
          </w:tcPr>
          <w:p w14:paraId="0BFD7647" w14:textId="77777777" w:rsidR="007D063C" w:rsidRDefault="007D063C" w:rsidP="009C15A4">
            <w:pPr>
              <w:pStyle w:val="Standard"/>
              <w:snapToGrid w:val="0"/>
              <w:rPr>
                <w:rFonts w:ascii="Arial" w:eastAsia="Times New Roman" w:hAnsi="Arial" w:cs="Arial"/>
                <w:bCs/>
                <w:color w:val="000000"/>
              </w:rPr>
            </w:pPr>
          </w:p>
          <w:p w14:paraId="15AF4AA0" w14:textId="77777777" w:rsidR="007D063C" w:rsidRDefault="007D063C" w:rsidP="009C15A4">
            <w:pPr>
              <w:pStyle w:val="Standard"/>
              <w:snapToGrid w:val="0"/>
              <w:rPr>
                <w:rFonts w:ascii="Arial" w:eastAsia="Times New Roman" w:hAnsi="Arial" w:cs="Arial"/>
                <w:bCs/>
                <w:color w:val="000000"/>
              </w:rPr>
            </w:pPr>
          </w:p>
          <w:p w14:paraId="00CEA4E2" w14:textId="77777777" w:rsidR="007D063C" w:rsidRDefault="007D063C" w:rsidP="009C15A4">
            <w:pPr>
              <w:pStyle w:val="Standard"/>
              <w:snapToGrid w:val="0"/>
              <w:rPr>
                <w:rFonts w:ascii="Arial" w:eastAsia="Times New Roman" w:hAnsi="Arial" w:cs="Arial"/>
                <w:bCs/>
                <w:color w:val="000000"/>
              </w:rPr>
            </w:pPr>
          </w:p>
          <w:p w14:paraId="129833E4" w14:textId="77777777" w:rsidR="007D063C" w:rsidRDefault="007D063C" w:rsidP="009C15A4">
            <w:pPr>
              <w:pStyle w:val="Standard"/>
              <w:snapToGrid w:val="0"/>
              <w:rPr>
                <w:rFonts w:ascii="Arial" w:eastAsia="Times New Roman" w:hAnsi="Arial" w:cs="Arial"/>
                <w:bCs/>
                <w:color w:val="000000"/>
              </w:rPr>
            </w:pPr>
          </w:p>
          <w:p w14:paraId="76FD5EB1" w14:textId="77777777" w:rsidR="007D063C" w:rsidRDefault="007D063C" w:rsidP="009C15A4">
            <w:pPr>
              <w:pStyle w:val="Standard"/>
              <w:snapToGrid w:val="0"/>
              <w:rPr>
                <w:rFonts w:ascii="Arial" w:eastAsia="Times New Roman" w:hAnsi="Arial" w:cs="Arial"/>
                <w:bCs/>
                <w:color w:val="000000"/>
              </w:rPr>
            </w:pPr>
            <w:r>
              <w:rPr>
                <w:rFonts w:ascii="Arial" w:eastAsia="Times New Roman" w:hAnsi="Arial" w:cs="Arial"/>
                <w:bCs/>
                <w:color w:val="000000"/>
              </w:rPr>
              <w:t>Deputy Vice President</w:t>
            </w:r>
          </w:p>
          <w:p w14:paraId="7126AA67" w14:textId="77777777" w:rsidR="007D063C" w:rsidRPr="008A743E" w:rsidRDefault="007D063C" w:rsidP="009C15A4">
            <w:pPr>
              <w:pStyle w:val="Standard"/>
              <w:snapToGrid w:val="0"/>
              <w:rPr>
                <w:rFonts w:ascii="Arial" w:eastAsia="Times New Roman" w:hAnsi="Arial" w:cs="Arial"/>
                <w:bCs/>
                <w:color w:val="000000"/>
              </w:rPr>
            </w:pPr>
            <w:r>
              <w:rPr>
                <w:rFonts w:ascii="Arial" w:eastAsia="Times New Roman" w:hAnsi="Arial" w:cs="Arial"/>
                <w:bCs/>
                <w:color w:val="000000"/>
              </w:rPr>
              <w:t>Information Technology</w:t>
            </w:r>
          </w:p>
        </w:tc>
      </w:tr>
      <w:tr w:rsidR="007D063C" w:rsidRPr="008A743E" w14:paraId="23A8B257" w14:textId="77777777" w:rsidTr="009C15A4">
        <w:trPr>
          <w:trHeight w:val="1668"/>
        </w:trPr>
        <w:tc>
          <w:tcPr>
            <w:tcW w:w="3384" w:type="dxa"/>
            <w:tcMar>
              <w:top w:w="0" w:type="dxa"/>
              <w:left w:w="0" w:type="dxa"/>
              <w:bottom w:w="0" w:type="dxa"/>
              <w:right w:w="0" w:type="dxa"/>
            </w:tcMar>
            <w:vAlign w:val="bottom"/>
          </w:tcPr>
          <w:p w14:paraId="641B862A" w14:textId="77777777" w:rsidR="007D063C" w:rsidRDefault="007D063C" w:rsidP="009C15A4">
            <w:pPr>
              <w:pStyle w:val="Standard"/>
              <w:snapToGrid w:val="0"/>
              <w:rPr>
                <w:rFonts w:ascii="Arial" w:hAnsi="Arial" w:cs="Arial"/>
                <w:bCs/>
              </w:rPr>
            </w:pPr>
          </w:p>
          <w:p w14:paraId="0EF6E648" w14:textId="77777777" w:rsidR="007D063C" w:rsidRDefault="007D063C" w:rsidP="009C15A4">
            <w:pPr>
              <w:pStyle w:val="Standard"/>
              <w:snapToGrid w:val="0"/>
              <w:rPr>
                <w:rFonts w:ascii="Arial" w:hAnsi="Arial" w:cs="Arial"/>
                <w:bCs/>
              </w:rPr>
            </w:pPr>
          </w:p>
          <w:p w14:paraId="30ED16A6" w14:textId="77777777" w:rsidR="007D063C" w:rsidRDefault="007D063C" w:rsidP="009C15A4">
            <w:pPr>
              <w:pStyle w:val="Standard"/>
              <w:snapToGrid w:val="0"/>
              <w:rPr>
                <w:rFonts w:ascii="Arial" w:hAnsi="Arial" w:cs="Arial"/>
                <w:bCs/>
              </w:rPr>
            </w:pPr>
          </w:p>
          <w:p w14:paraId="128AA484" w14:textId="77777777" w:rsidR="007D063C" w:rsidRDefault="007D063C" w:rsidP="009C15A4">
            <w:pPr>
              <w:pStyle w:val="Standard"/>
              <w:snapToGrid w:val="0"/>
              <w:rPr>
                <w:rFonts w:ascii="Arial" w:hAnsi="Arial" w:cs="Arial"/>
                <w:bCs/>
              </w:rPr>
            </w:pPr>
          </w:p>
          <w:p w14:paraId="0F3D1393" w14:textId="77777777" w:rsidR="007D063C" w:rsidRDefault="007D063C" w:rsidP="009C15A4">
            <w:pPr>
              <w:pStyle w:val="Standard"/>
              <w:snapToGrid w:val="0"/>
              <w:rPr>
                <w:rFonts w:ascii="Arial" w:hAnsi="Arial" w:cs="Arial"/>
                <w:bCs/>
              </w:rPr>
            </w:pPr>
            <w:r w:rsidRPr="00AA7CB8">
              <w:rPr>
                <w:rFonts w:ascii="Arial" w:hAnsi="Arial" w:cs="Arial"/>
                <w:bCs/>
              </w:rPr>
              <w:t>Vice President</w:t>
            </w:r>
          </w:p>
          <w:p w14:paraId="3524A746" w14:textId="77777777" w:rsidR="007D063C" w:rsidRDefault="007D063C" w:rsidP="009C15A4">
            <w:pPr>
              <w:pStyle w:val="Standard"/>
              <w:snapToGrid w:val="0"/>
              <w:rPr>
                <w:rFonts w:ascii="Arial" w:eastAsia="Times New Roman" w:hAnsi="Arial" w:cs="Arial"/>
                <w:color w:val="000000"/>
              </w:rPr>
            </w:pPr>
            <w:r w:rsidRPr="00AA7CB8">
              <w:rPr>
                <w:rFonts w:ascii="Arial" w:hAnsi="Arial" w:cs="Arial"/>
                <w:bCs/>
              </w:rPr>
              <w:t>Information Technology</w:t>
            </w:r>
          </w:p>
        </w:tc>
        <w:tc>
          <w:tcPr>
            <w:tcW w:w="3384" w:type="dxa"/>
            <w:tcMar>
              <w:top w:w="0" w:type="dxa"/>
              <w:left w:w="0" w:type="dxa"/>
              <w:bottom w:w="0" w:type="dxa"/>
              <w:right w:w="0" w:type="dxa"/>
            </w:tcMar>
          </w:tcPr>
          <w:p w14:paraId="5A31FD19" w14:textId="77777777" w:rsidR="007D063C" w:rsidRDefault="007D063C" w:rsidP="009C15A4">
            <w:pPr>
              <w:pStyle w:val="Standard"/>
              <w:snapToGrid w:val="0"/>
              <w:rPr>
                <w:rFonts w:ascii="Arial" w:eastAsia="Times New Roman" w:hAnsi="Arial" w:cs="Arial"/>
                <w:color w:val="000000"/>
              </w:rPr>
            </w:pPr>
          </w:p>
        </w:tc>
        <w:tc>
          <w:tcPr>
            <w:tcW w:w="3386" w:type="dxa"/>
            <w:tcMar>
              <w:top w:w="0" w:type="dxa"/>
              <w:left w:w="0" w:type="dxa"/>
              <w:bottom w:w="0" w:type="dxa"/>
              <w:right w:w="0" w:type="dxa"/>
            </w:tcMar>
            <w:vAlign w:val="bottom"/>
          </w:tcPr>
          <w:p w14:paraId="4AC78BA9" w14:textId="77777777" w:rsidR="007D063C" w:rsidRDefault="007D063C" w:rsidP="009C15A4">
            <w:pPr>
              <w:pStyle w:val="Standard"/>
              <w:snapToGrid w:val="0"/>
              <w:rPr>
                <w:rFonts w:ascii="Arial" w:hAnsi="Arial" w:cs="Arial"/>
                <w:bCs/>
              </w:rPr>
            </w:pPr>
          </w:p>
          <w:p w14:paraId="623A90F5" w14:textId="77777777" w:rsidR="007D063C" w:rsidRDefault="007D063C" w:rsidP="009C15A4">
            <w:pPr>
              <w:pStyle w:val="Standard"/>
              <w:snapToGrid w:val="0"/>
              <w:rPr>
                <w:rFonts w:ascii="Arial" w:hAnsi="Arial" w:cs="Arial"/>
                <w:bCs/>
              </w:rPr>
            </w:pPr>
            <w:r w:rsidRPr="00AA7CB8">
              <w:rPr>
                <w:rFonts w:ascii="Arial" w:hAnsi="Arial" w:cs="Arial"/>
                <w:bCs/>
              </w:rPr>
              <w:t>Vice President</w:t>
            </w:r>
          </w:p>
          <w:p w14:paraId="7BD7DF91" w14:textId="77777777" w:rsidR="007D063C" w:rsidRDefault="007D063C" w:rsidP="009C15A4">
            <w:pPr>
              <w:pStyle w:val="Standard"/>
              <w:snapToGrid w:val="0"/>
              <w:rPr>
                <w:rFonts w:ascii="Arial" w:eastAsia="Times New Roman" w:hAnsi="Arial" w:cs="Arial"/>
                <w:bCs/>
                <w:color w:val="000000"/>
              </w:rPr>
            </w:pPr>
            <w:r w:rsidRPr="00AA7CB8">
              <w:rPr>
                <w:rFonts w:ascii="Arial" w:hAnsi="Arial" w:cs="Arial"/>
                <w:bCs/>
              </w:rPr>
              <w:t>Information Technology</w:t>
            </w:r>
          </w:p>
        </w:tc>
      </w:tr>
      <w:tr w:rsidR="007D063C" w:rsidRPr="008A743E" w14:paraId="3347E80D" w14:textId="77777777" w:rsidTr="009C15A4">
        <w:trPr>
          <w:trHeight w:val="1871"/>
        </w:trPr>
        <w:tc>
          <w:tcPr>
            <w:tcW w:w="3384" w:type="dxa"/>
            <w:tcMar>
              <w:top w:w="0" w:type="dxa"/>
              <w:left w:w="0" w:type="dxa"/>
              <w:bottom w:w="0" w:type="dxa"/>
              <w:right w:w="0" w:type="dxa"/>
            </w:tcMar>
            <w:vAlign w:val="bottom"/>
          </w:tcPr>
          <w:p w14:paraId="01323441" w14:textId="77777777" w:rsidR="007D063C" w:rsidRDefault="007D063C" w:rsidP="009C15A4">
            <w:pPr>
              <w:pStyle w:val="Standard"/>
              <w:snapToGrid w:val="0"/>
              <w:rPr>
                <w:rFonts w:ascii="Arial" w:hAnsi="Arial"/>
                <w:bCs/>
              </w:rPr>
            </w:pPr>
          </w:p>
          <w:p w14:paraId="15925099" w14:textId="77777777" w:rsidR="007D063C" w:rsidRDefault="007D063C" w:rsidP="009C15A4">
            <w:pPr>
              <w:pStyle w:val="Standard"/>
              <w:snapToGrid w:val="0"/>
              <w:rPr>
                <w:rFonts w:ascii="Arial" w:hAnsi="Arial"/>
                <w:bCs/>
              </w:rPr>
            </w:pPr>
          </w:p>
          <w:p w14:paraId="2306EC3F" w14:textId="77777777" w:rsidR="007D063C" w:rsidRPr="008F16BE" w:rsidRDefault="007D063C" w:rsidP="009C15A4">
            <w:pPr>
              <w:pStyle w:val="Standard"/>
              <w:snapToGrid w:val="0"/>
              <w:rPr>
                <w:rFonts w:ascii="Arial" w:eastAsia="Times New Roman" w:hAnsi="Arial" w:cs="Arial"/>
                <w:bCs/>
                <w:color w:val="000000"/>
              </w:rPr>
            </w:pPr>
            <w:r>
              <w:rPr>
                <w:rFonts w:ascii="Arial" w:hAnsi="Arial"/>
                <w:bCs/>
              </w:rPr>
              <w:t>Executive Vice President (IT)</w:t>
            </w:r>
          </w:p>
        </w:tc>
        <w:tc>
          <w:tcPr>
            <w:tcW w:w="3384" w:type="dxa"/>
            <w:tcMar>
              <w:top w:w="0" w:type="dxa"/>
              <w:left w:w="0" w:type="dxa"/>
              <w:bottom w:w="0" w:type="dxa"/>
              <w:right w:w="0" w:type="dxa"/>
            </w:tcMar>
            <w:vAlign w:val="bottom"/>
          </w:tcPr>
          <w:p w14:paraId="5BA1E3A8" w14:textId="77777777" w:rsidR="007D063C" w:rsidRPr="00625040" w:rsidRDefault="007D063C" w:rsidP="009C15A4">
            <w:pPr>
              <w:pStyle w:val="Standard"/>
              <w:snapToGrid w:val="0"/>
              <w:jc w:val="center"/>
              <w:rPr>
                <w:rFonts w:ascii="Arial" w:eastAsia="Times New Roman" w:hAnsi="Arial" w:cs="Arial"/>
                <w:b/>
                <w:bCs/>
                <w:color w:val="000000"/>
              </w:rPr>
            </w:pPr>
          </w:p>
          <w:p w14:paraId="6CA79BC4" w14:textId="58590B21" w:rsidR="007D063C" w:rsidRDefault="007D063C" w:rsidP="009C15A4">
            <w:pPr>
              <w:pStyle w:val="Standard"/>
              <w:snapToGrid w:val="0"/>
              <w:rPr>
                <w:rFonts w:ascii="Arial" w:eastAsia="Times New Roman" w:hAnsi="Arial" w:cs="Arial"/>
                <w:bCs/>
                <w:color w:val="000000"/>
              </w:rPr>
            </w:pPr>
            <w:r w:rsidRPr="00AB6B46">
              <w:rPr>
                <w:rFonts w:ascii="Arial" w:eastAsia="Calibri" w:hAnsi="Arial" w:cs="Arial"/>
                <w:b/>
                <w:bCs/>
              </w:rPr>
              <w:t>Submitted</w:t>
            </w:r>
          </w:p>
          <w:p w14:paraId="750F9214" w14:textId="77777777" w:rsidR="007D063C" w:rsidRDefault="007D063C" w:rsidP="009C15A4">
            <w:pPr>
              <w:pStyle w:val="Standard"/>
              <w:snapToGrid w:val="0"/>
              <w:rPr>
                <w:rFonts w:ascii="Arial" w:eastAsia="Times New Roman" w:hAnsi="Arial" w:cs="Arial"/>
                <w:bCs/>
                <w:color w:val="000000"/>
              </w:rPr>
            </w:pPr>
          </w:p>
          <w:p w14:paraId="71640E69" w14:textId="77777777" w:rsidR="007D063C" w:rsidRDefault="007D063C" w:rsidP="009C15A4">
            <w:pPr>
              <w:pStyle w:val="Standard"/>
              <w:snapToGrid w:val="0"/>
              <w:rPr>
                <w:rFonts w:ascii="Arial" w:eastAsia="Times New Roman" w:hAnsi="Arial" w:cs="Arial"/>
                <w:bCs/>
                <w:color w:val="000000"/>
                <w:sz w:val="16"/>
              </w:rPr>
            </w:pPr>
          </w:p>
          <w:p w14:paraId="2689C9CF" w14:textId="77777777" w:rsidR="007D063C" w:rsidRDefault="007D063C" w:rsidP="009C15A4">
            <w:pPr>
              <w:pStyle w:val="Standard"/>
              <w:snapToGrid w:val="0"/>
              <w:rPr>
                <w:rFonts w:ascii="Arial" w:eastAsia="Times New Roman" w:hAnsi="Arial" w:cs="Arial"/>
                <w:bCs/>
                <w:color w:val="000000"/>
                <w:sz w:val="16"/>
              </w:rPr>
            </w:pPr>
          </w:p>
          <w:p w14:paraId="0F0FC0D3" w14:textId="77777777" w:rsidR="007D063C" w:rsidRDefault="007D063C" w:rsidP="009C15A4">
            <w:pPr>
              <w:pStyle w:val="Standard"/>
              <w:snapToGrid w:val="0"/>
              <w:rPr>
                <w:rFonts w:ascii="Arial" w:eastAsia="Times New Roman" w:hAnsi="Arial" w:cs="Arial"/>
                <w:bCs/>
                <w:color w:val="000000"/>
                <w:sz w:val="16"/>
              </w:rPr>
            </w:pPr>
          </w:p>
          <w:p w14:paraId="6A652216" w14:textId="77777777" w:rsidR="007D063C" w:rsidRPr="00921C7A" w:rsidRDefault="007D063C" w:rsidP="009C15A4">
            <w:pPr>
              <w:pStyle w:val="Standard"/>
              <w:snapToGrid w:val="0"/>
              <w:rPr>
                <w:rFonts w:ascii="Arial" w:eastAsia="Times New Roman" w:hAnsi="Arial" w:cs="Arial"/>
                <w:bCs/>
                <w:color w:val="000000"/>
              </w:rPr>
            </w:pPr>
            <w:r>
              <w:rPr>
                <w:rFonts w:ascii="Arial" w:eastAsia="Times New Roman" w:hAnsi="Arial" w:cs="Arial"/>
                <w:bCs/>
                <w:color w:val="000000"/>
                <w:sz w:val="16"/>
              </w:rPr>
              <w:t xml:space="preserve">  </w:t>
            </w:r>
          </w:p>
          <w:p w14:paraId="44D9921D" w14:textId="77777777" w:rsidR="007D063C" w:rsidRPr="00921C7A" w:rsidRDefault="007D063C" w:rsidP="009C15A4">
            <w:pPr>
              <w:pStyle w:val="Standard"/>
              <w:snapToGrid w:val="0"/>
              <w:rPr>
                <w:rFonts w:ascii="Arial" w:eastAsia="Times New Roman" w:hAnsi="Arial" w:cs="Arial"/>
                <w:bCs/>
                <w:color w:val="000000"/>
              </w:rPr>
            </w:pPr>
          </w:p>
        </w:tc>
        <w:tc>
          <w:tcPr>
            <w:tcW w:w="3386" w:type="dxa"/>
            <w:tcMar>
              <w:top w:w="0" w:type="dxa"/>
              <w:left w:w="0" w:type="dxa"/>
              <w:bottom w:w="0" w:type="dxa"/>
              <w:right w:w="0" w:type="dxa"/>
            </w:tcMar>
            <w:vAlign w:val="bottom"/>
          </w:tcPr>
          <w:p w14:paraId="69C7407E" w14:textId="77777777" w:rsidR="007D063C" w:rsidRDefault="007D063C" w:rsidP="009C15A4">
            <w:pPr>
              <w:pStyle w:val="Standard"/>
              <w:snapToGrid w:val="0"/>
              <w:rPr>
                <w:rFonts w:ascii="Arial" w:eastAsia="Times New Roman" w:hAnsi="Arial" w:cs="Arial"/>
                <w:bCs/>
                <w:color w:val="000000"/>
              </w:rPr>
            </w:pPr>
          </w:p>
          <w:p w14:paraId="1C021970" w14:textId="77777777" w:rsidR="007D063C" w:rsidRDefault="007D063C" w:rsidP="009C15A4">
            <w:pPr>
              <w:pStyle w:val="Standard"/>
              <w:snapToGrid w:val="0"/>
              <w:rPr>
                <w:rFonts w:ascii="Arial" w:eastAsia="Times New Roman" w:hAnsi="Arial" w:cs="Arial"/>
                <w:bCs/>
                <w:color w:val="000000"/>
              </w:rPr>
            </w:pPr>
          </w:p>
          <w:p w14:paraId="1796943D" w14:textId="77777777" w:rsidR="007D063C" w:rsidRDefault="007D063C" w:rsidP="009C15A4">
            <w:pPr>
              <w:pStyle w:val="Standard"/>
              <w:snapToGrid w:val="0"/>
              <w:rPr>
                <w:rFonts w:ascii="Arial" w:eastAsia="Times New Roman" w:hAnsi="Arial" w:cs="Arial"/>
                <w:bCs/>
                <w:color w:val="000000"/>
              </w:rPr>
            </w:pPr>
          </w:p>
          <w:p w14:paraId="06C1A4A2" w14:textId="77777777" w:rsidR="007D063C" w:rsidRDefault="007D063C" w:rsidP="009C15A4">
            <w:pPr>
              <w:pStyle w:val="Standard"/>
              <w:snapToGrid w:val="0"/>
              <w:rPr>
                <w:rFonts w:ascii="Arial" w:eastAsia="Times New Roman" w:hAnsi="Arial" w:cs="Arial"/>
                <w:bCs/>
                <w:color w:val="000000"/>
              </w:rPr>
            </w:pPr>
          </w:p>
          <w:p w14:paraId="4DD57E5E" w14:textId="77777777" w:rsidR="007D063C" w:rsidRDefault="007D063C" w:rsidP="009C15A4">
            <w:pPr>
              <w:pStyle w:val="Standard"/>
              <w:snapToGrid w:val="0"/>
              <w:rPr>
                <w:rFonts w:ascii="Arial" w:eastAsia="Times New Roman" w:hAnsi="Arial" w:cs="Arial"/>
                <w:bCs/>
                <w:color w:val="000000"/>
              </w:rPr>
            </w:pPr>
          </w:p>
          <w:p w14:paraId="30AB361E" w14:textId="77777777" w:rsidR="007D063C" w:rsidRPr="008F16BE" w:rsidRDefault="007D063C" w:rsidP="009C15A4">
            <w:pPr>
              <w:pStyle w:val="Standard"/>
              <w:snapToGrid w:val="0"/>
              <w:rPr>
                <w:rFonts w:ascii="Arial" w:eastAsia="Times New Roman" w:hAnsi="Arial" w:cs="Arial"/>
                <w:bCs/>
                <w:color w:val="000000"/>
              </w:rPr>
            </w:pPr>
            <w:r>
              <w:rPr>
                <w:rFonts w:ascii="Arial" w:hAnsi="Arial"/>
                <w:bCs/>
              </w:rPr>
              <w:t>Executive Vice President (IT)</w:t>
            </w:r>
          </w:p>
        </w:tc>
      </w:tr>
    </w:tbl>
    <w:p w14:paraId="1306B710" w14:textId="292ABD33" w:rsidR="00D675E7" w:rsidRDefault="00D675E7" w:rsidP="00583F9E">
      <w:pPr>
        <w:pStyle w:val="BodyText"/>
        <w:spacing w:line="276" w:lineRule="auto"/>
        <w:rPr>
          <w:rFonts w:ascii="Arial" w:hAnsi="Arial" w:cs="Arial"/>
          <w:sz w:val="24"/>
          <w:szCs w:val="24"/>
        </w:rPr>
      </w:pPr>
    </w:p>
    <w:p w14:paraId="67A9092B" w14:textId="5AD1A6F0" w:rsidR="007D063C" w:rsidRDefault="007D063C" w:rsidP="00583F9E">
      <w:pPr>
        <w:pStyle w:val="BodyText"/>
        <w:spacing w:line="276" w:lineRule="auto"/>
        <w:rPr>
          <w:rFonts w:ascii="Arial" w:hAnsi="Arial" w:cs="Arial"/>
          <w:sz w:val="24"/>
          <w:szCs w:val="24"/>
        </w:rPr>
      </w:pPr>
    </w:p>
    <w:p w14:paraId="37FE29BE" w14:textId="77777777" w:rsidR="007D063C" w:rsidRDefault="007D063C" w:rsidP="00583F9E">
      <w:pPr>
        <w:pStyle w:val="BodyText"/>
        <w:spacing w:line="276" w:lineRule="auto"/>
        <w:rPr>
          <w:rFonts w:ascii="Arial" w:hAnsi="Arial" w:cs="Arial"/>
          <w:sz w:val="24"/>
          <w:szCs w:val="24"/>
        </w:rPr>
      </w:pPr>
    </w:p>
    <w:p w14:paraId="672C5CF6" w14:textId="2BF72B3A" w:rsidR="007D063C" w:rsidRDefault="007D063C" w:rsidP="00583F9E">
      <w:pPr>
        <w:pStyle w:val="BodyText"/>
        <w:spacing w:line="276" w:lineRule="auto"/>
        <w:rPr>
          <w:rFonts w:ascii="Arial" w:hAnsi="Arial" w:cs="Arial"/>
          <w:sz w:val="24"/>
          <w:szCs w:val="24"/>
        </w:rPr>
      </w:pPr>
    </w:p>
    <w:p w14:paraId="2716D955" w14:textId="691B3069" w:rsidR="007D063C" w:rsidRDefault="007D063C" w:rsidP="00583F9E">
      <w:pPr>
        <w:pStyle w:val="BodyText"/>
        <w:spacing w:line="276" w:lineRule="auto"/>
        <w:rPr>
          <w:rFonts w:ascii="Arial" w:hAnsi="Arial" w:cs="Arial"/>
          <w:sz w:val="24"/>
          <w:szCs w:val="24"/>
        </w:rPr>
      </w:pPr>
      <w:r>
        <w:rPr>
          <w:rFonts w:ascii="Arial" w:hAnsi="Arial" w:cs="Arial"/>
          <w:b w:val="0"/>
          <w:bCs w:val="0"/>
          <w:sz w:val="24"/>
          <w:szCs w:val="24"/>
        </w:rPr>
        <w:t xml:space="preserve">                                                </w:t>
      </w:r>
      <w:r w:rsidRPr="00D675E7">
        <w:rPr>
          <w:rFonts w:ascii="Arial" w:hAnsi="Arial" w:cs="Arial"/>
          <w:b w:val="0"/>
          <w:bCs w:val="0"/>
          <w:sz w:val="24"/>
          <w:szCs w:val="24"/>
        </w:rPr>
        <w:t>Executive Director</w:t>
      </w:r>
    </w:p>
    <w:sectPr w:rsidR="007D063C">
      <w:footerReference w:type="default" r:id="rId9"/>
      <w:pgSz w:w="11906" w:h="16838"/>
      <w:pgMar w:top="720" w:right="1152" w:bottom="1152" w:left="1296"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861E5B" w14:textId="77777777" w:rsidR="00C80493" w:rsidRDefault="00C80493">
      <w:pPr>
        <w:spacing w:line="240" w:lineRule="auto"/>
      </w:pPr>
      <w:r>
        <w:separator/>
      </w:r>
    </w:p>
  </w:endnote>
  <w:endnote w:type="continuationSeparator" w:id="0">
    <w:p w14:paraId="71ABE98B" w14:textId="77777777" w:rsidR="00C80493" w:rsidRDefault="00C804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823C8" w14:textId="77777777" w:rsidR="00E00633" w:rsidRDefault="00E00633">
    <w:pPr>
      <w:pStyle w:val="Footer"/>
      <w:jc w:val="right"/>
    </w:pPr>
    <w:r>
      <w:t xml:space="preserve">Page </w:t>
    </w:r>
    <w:r>
      <w:fldChar w:fldCharType="begin"/>
    </w:r>
    <w:r>
      <w:instrText xml:space="preserve"> PAGE </w:instrText>
    </w:r>
    <w:r>
      <w:fldChar w:fldCharType="separate"/>
    </w:r>
    <w:r w:rsidR="000F0EB8">
      <w:rPr>
        <w:noProof/>
      </w:rPr>
      <w:t>3</w:t>
    </w:r>
    <w:r>
      <w:fldChar w:fldCharType="end"/>
    </w:r>
    <w:r>
      <w:t xml:space="preserve"> of </w:t>
    </w:r>
    <w:r>
      <w:fldChar w:fldCharType="begin"/>
    </w:r>
    <w:r>
      <w:instrText xml:space="preserve"> NUMPAGES \*Arabic </w:instrText>
    </w:r>
    <w:r>
      <w:fldChar w:fldCharType="separate"/>
    </w:r>
    <w:r w:rsidR="000F0EB8">
      <w:rPr>
        <w:noProof/>
      </w:rPr>
      <w:t>3</w:t>
    </w:r>
    <w:r>
      <w:fldChar w:fldCharType="end"/>
    </w:r>
  </w:p>
  <w:p w14:paraId="09719F9A" w14:textId="77777777" w:rsidR="00E00633" w:rsidRPr="00995C23" w:rsidRDefault="00E00633">
    <w:pPr>
      <w:pStyle w:val="Footer"/>
    </w:pPr>
    <w:r>
      <w:t>TMB – Internal</w:t>
    </w:r>
    <w:r w:rsidRPr="00792B4B">
      <w:rPr>
        <w: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47DB8" w14:textId="77777777" w:rsidR="00C80493" w:rsidRDefault="00C80493">
      <w:pPr>
        <w:spacing w:line="240" w:lineRule="auto"/>
      </w:pPr>
      <w:r>
        <w:separator/>
      </w:r>
    </w:p>
  </w:footnote>
  <w:footnote w:type="continuationSeparator" w:id="0">
    <w:p w14:paraId="504041B7" w14:textId="77777777" w:rsidR="00C80493" w:rsidRDefault="00C8049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DEE825C"/>
    <w:multiLevelType w:val="singleLevel"/>
    <w:tmpl w:val="67EA12D6"/>
    <w:lvl w:ilvl="0">
      <w:start w:val="1"/>
      <w:numFmt w:val="bullet"/>
      <w:lvlText w:val=""/>
      <w:lvlJc w:val="left"/>
      <w:pPr>
        <w:tabs>
          <w:tab w:val="left" w:pos="840"/>
        </w:tabs>
        <w:ind w:left="840" w:hanging="420"/>
      </w:pPr>
      <w:rPr>
        <w:rFonts w:ascii="Wingdings" w:hAnsi="Wingdings" w:hint="default"/>
        <w:sz w:val="20"/>
        <w:szCs w:val="20"/>
      </w:rPr>
    </w:lvl>
  </w:abstractNum>
  <w:abstractNum w:abstractNumId="1" w15:restartNumberingAfterBreak="0">
    <w:nsid w:val="00000001"/>
    <w:multiLevelType w:val="multilevel"/>
    <w:tmpl w:val="4D38D46C"/>
    <w:lvl w:ilvl="0">
      <w:start w:val="1"/>
      <w:numFmt w:val="decimal"/>
      <w:pStyle w:val="Heading1"/>
      <w:lvlText w:val="%1."/>
      <w:lvlJc w:val="left"/>
      <w:pPr>
        <w:tabs>
          <w:tab w:val="num" w:pos="180"/>
        </w:tabs>
        <w:ind w:left="180" w:firstLine="0"/>
      </w:pPr>
      <w:rPr>
        <w:kern w:val="1"/>
        <w:sz w:val="20"/>
        <w:szCs w:val="20"/>
      </w:r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cs="Arial"/>
        <w:b/>
        <w:bCs/>
        <w:color w:val="000000"/>
        <w:sz w:val="24"/>
        <w:szCs w:val="24"/>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cs="Arial"/>
        <w:b/>
        <w:bCs/>
        <w:color w:val="000000"/>
        <w:sz w:val="24"/>
        <w:szCs w:val="24"/>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cs="Arial"/>
        <w:b/>
        <w:bCs/>
        <w:color w:val="000000"/>
        <w:sz w:val="24"/>
        <w:szCs w:val="24"/>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3"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Arial"/>
        <w:b/>
        <w:bCs/>
        <w:color w:val="000000"/>
        <w:sz w:val="24"/>
        <w:szCs w:val="24"/>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cs="Arial"/>
        <w:b/>
        <w:bCs/>
        <w:color w:val="000000"/>
        <w:sz w:val="24"/>
        <w:szCs w:val="24"/>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cs="Arial"/>
        <w:b/>
        <w:bCs/>
        <w:color w:val="000000"/>
        <w:sz w:val="24"/>
        <w:szCs w:val="24"/>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4" w15:restartNumberingAfterBreak="0">
    <w:nsid w:val="00000004"/>
    <w:multiLevelType w:val="multilevel"/>
    <w:tmpl w:val="00000004"/>
    <w:name w:val="WW8Num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5D1C6E"/>
    <w:multiLevelType w:val="hybridMultilevel"/>
    <w:tmpl w:val="555614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1C7519C"/>
    <w:multiLevelType w:val="hybridMultilevel"/>
    <w:tmpl w:val="437E96BE"/>
    <w:lvl w:ilvl="0" w:tplc="0409000B">
      <w:start w:val="1"/>
      <w:numFmt w:val="bullet"/>
      <w:lvlText w:val=""/>
      <w:lvlJc w:val="left"/>
      <w:pPr>
        <w:ind w:left="720" w:hanging="360"/>
      </w:pPr>
      <w:rPr>
        <w:rFonts w:ascii="Wingdings" w:hAnsi="Wingdings" w:hint="default"/>
      </w:rPr>
    </w:lvl>
    <w:lvl w:ilvl="1" w:tplc="94F03FCC">
      <w:start w:val="5"/>
      <w:numFmt w:val="bullet"/>
      <w:lvlText w:val=""/>
      <w:lvlJc w:val="left"/>
      <w:pPr>
        <w:ind w:left="1500" w:hanging="420"/>
      </w:pPr>
      <w:rPr>
        <w:rFonts w:ascii="Symbol" w:eastAsia="Times New Roman" w:hAnsi="Symbo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4880677"/>
    <w:multiLevelType w:val="hybridMultilevel"/>
    <w:tmpl w:val="080ACFF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D77760"/>
    <w:multiLevelType w:val="hybridMultilevel"/>
    <w:tmpl w:val="A32A1C82"/>
    <w:lvl w:ilvl="0" w:tplc="7420845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54C3924"/>
    <w:multiLevelType w:val="hybridMultilevel"/>
    <w:tmpl w:val="91061B9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984179C"/>
    <w:multiLevelType w:val="multilevel"/>
    <w:tmpl w:val="CA8C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CD7228"/>
    <w:multiLevelType w:val="hybridMultilevel"/>
    <w:tmpl w:val="960E01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1045CE6"/>
    <w:multiLevelType w:val="hybridMultilevel"/>
    <w:tmpl w:val="4FC2318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A7C0F62"/>
    <w:multiLevelType w:val="hybridMultilevel"/>
    <w:tmpl w:val="CCD0C9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365F9D"/>
    <w:multiLevelType w:val="hybridMultilevel"/>
    <w:tmpl w:val="AB48965A"/>
    <w:lvl w:ilvl="0" w:tplc="6DB0745E">
      <w:start w:val="1"/>
      <w:numFmt w:val="lowerRoman"/>
      <w:lvlText w:val="%1."/>
      <w:lvlJc w:val="left"/>
      <w:pPr>
        <w:ind w:left="1785" w:hanging="72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5" w15:restartNumberingAfterBreak="0">
    <w:nsid w:val="354C5BEA"/>
    <w:multiLevelType w:val="multilevel"/>
    <w:tmpl w:val="E7FE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33565C"/>
    <w:multiLevelType w:val="hybridMultilevel"/>
    <w:tmpl w:val="BD783B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8B78A0"/>
    <w:multiLevelType w:val="hybridMultilevel"/>
    <w:tmpl w:val="93CA210C"/>
    <w:lvl w:ilvl="0" w:tplc="26667A86">
      <w:start w:val="1"/>
      <w:numFmt w:val="lowerLetter"/>
      <w:lvlText w:val="%1."/>
      <w:lvlJc w:val="left"/>
      <w:pPr>
        <w:ind w:left="1440" w:hanging="360"/>
      </w:pPr>
      <w:rPr>
        <w:rFonts w:ascii="Arial" w:eastAsia="Lucida Sans Unicode"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86423E"/>
    <w:multiLevelType w:val="hybridMultilevel"/>
    <w:tmpl w:val="EEE20818"/>
    <w:lvl w:ilvl="0" w:tplc="18609418">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4A6AD9"/>
    <w:multiLevelType w:val="multilevel"/>
    <w:tmpl w:val="504A6AD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0FD3B0C"/>
    <w:multiLevelType w:val="hybridMultilevel"/>
    <w:tmpl w:val="25F0B3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814508"/>
    <w:multiLevelType w:val="hybridMultilevel"/>
    <w:tmpl w:val="B1CC9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04646D"/>
    <w:multiLevelType w:val="hybridMultilevel"/>
    <w:tmpl w:val="F8E038CC"/>
    <w:lvl w:ilvl="0" w:tplc="0409000B">
      <w:start w:val="1"/>
      <w:numFmt w:val="bullet"/>
      <w:lvlText w:val=""/>
      <w:lvlJc w:val="left"/>
      <w:pPr>
        <w:ind w:left="855" w:hanging="360"/>
      </w:pPr>
      <w:rPr>
        <w:rFonts w:ascii="Wingdings" w:hAnsi="Wingdings"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23" w15:restartNumberingAfterBreak="0">
    <w:nsid w:val="63C971A7"/>
    <w:multiLevelType w:val="hybridMultilevel"/>
    <w:tmpl w:val="E9F271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D8179C"/>
    <w:multiLevelType w:val="hybridMultilevel"/>
    <w:tmpl w:val="C1100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8C233D"/>
    <w:multiLevelType w:val="hybridMultilevel"/>
    <w:tmpl w:val="4B78C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E61218"/>
    <w:multiLevelType w:val="hybridMultilevel"/>
    <w:tmpl w:val="C3F640A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3F3AE1"/>
    <w:multiLevelType w:val="hybridMultilevel"/>
    <w:tmpl w:val="A1D87486"/>
    <w:lvl w:ilvl="0" w:tplc="3C784E98">
      <w:start w:val="1"/>
      <w:numFmt w:val="lowerLetter"/>
      <w:lvlText w:val="%1."/>
      <w:lvlJc w:val="left"/>
      <w:pPr>
        <w:ind w:left="720" w:hanging="360"/>
      </w:pPr>
      <w:rPr>
        <w:rFonts w:ascii="Arial" w:eastAsia="Tahoma" w:hAnsi="Arial" w:cs="Aria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6F7EE4"/>
    <w:multiLevelType w:val="hybridMultilevel"/>
    <w:tmpl w:val="C04A764E"/>
    <w:lvl w:ilvl="0" w:tplc="895CF1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987701C"/>
    <w:multiLevelType w:val="hybridMultilevel"/>
    <w:tmpl w:val="DC08A484"/>
    <w:lvl w:ilvl="0" w:tplc="429822C2">
      <w:start w:val="1"/>
      <w:numFmt w:val="lowerRoman"/>
      <w:lvlText w:val="%1."/>
      <w:lvlJc w:val="left"/>
      <w:pPr>
        <w:ind w:left="1650" w:hanging="720"/>
      </w:pPr>
      <w:rPr>
        <w:rFonts w:hint="default"/>
      </w:rPr>
    </w:lvl>
    <w:lvl w:ilvl="1" w:tplc="04090019" w:tentative="1">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num w:numId="1">
    <w:abstractNumId w:val="1"/>
  </w:num>
  <w:num w:numId="2">
    <w:abstractNumId w:val="2"/>
  </w:num>
  <w:num w:numId="3">
    <w:abstractNumId w:val="3"/>
  </w:num>
  <w:num w:numId="4">
    <w:abstractNumId w:val="7"/>
  </w:num>
  <w:num w:numId="5">
    <w:abstractNumId w:val="25"/>
  </w:num>
  <w:num w:numId="6">
    <w:abstractNumId w:val="18"/>
  </w:num>
  <w:num w:numId="7">
    <w:abstractNumId w:val="15"/>
  </w:num>
  <w:num w:numId="8">
    <w:abstractNumId w:val="10"/>
  </w:num>
  <w:num w:numId="9">
    <w:abstractNumId w:val="6"/>
  </w:num>
  <w:num w:numId="10">
    <w:abstractNumId w:val="27"/>
  </w:num>
  <w:num w:numId="11">
    <w:abstractNumId w:val="4"/>
  </w:num>
  <w:num w:numId="12">
    <w:abstractNumId w:val="23"/>
  </w:num>
  <w:num w:numId="13">
    <w:abstractNumId w:val="16"/>
  </w:num>
  <w:num w:numId="14">
    <w:abstractNumId w:val="24"/>
  </w:num>
  <w:num w:numId="15">
    <w:abstractNumId w:val="12"/>
  </w:num>
  <w:num w:numId="16">
    <w:abstractNumId w:val="17"/>
  </w:num>
  <w:num w:numId="17">
    <w:abstractNumId w:val="0"/>
  </w:num>
  <w:num w:numId="18">
    <w:abstractNumId w:val="19"/>
  </w:num>
  <w:num w:numId="19">
    <w:abstractNumId w:val="22"/>
  </w:num>
  <w:num w:numId="20">
    <w:abstractNumId w:val="5"/>
  </w:num>
  <w:num w:numId="21">
    <w:abstractNumId w:val="26"/>
  </w:num>
  <w:num w:numId="22">
    <w:abstractNumId w:val="8"/>
  </w:num>
  <w:num w:numId="23">
    <w:abstractNumId w:val="29"/>
  </w:num>
  <w:num w:numId="24">
    <w:abstractNumId w:val="14"/>
  </w:num>
  <w:num w:numId="25">
    <w:abstractNumId w:val="21"/>
  </w:num>
  <w:num w:numId="26">
    <w:abstractNumId w:val="20"/>
  </w:num>
  <w:num w:numId="27">
    <w:abstractNumId w:val="28"/>
  </w:num>
  <w:num w:numId="28">
    <w:abstractNumId w:val="9"/>
  </w:num>
  <w:num w:numId="29">
    <w:abstractNumId w:val="11"/>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589"/>
    <w:rsid w:val="00000A2A"/>
    <w:rsid w:val="00014539"/>
    <w:rsid w:val="0002126A"/>
    <w:rsid w:val="000225E8"/>
    <w:rsid w:val="00024475"/>
    <w:rsid w:val="00024D84"/>
    <w:rsid w:val="00025423"/>
    <w:rsid w:val="00033CDE"/>
    <w:rsid w:val="0003580D"/>
    <w:rsid w:val="00042221"/>
    <w:rsid w:val="000439F0"/>
    <w:rsid w:val="00045721"/>
    <w:rsid w:val="00046769"/>
    <w:rsid w:val="0005198A"/>
    <w:rsid w:val="00053898"/>
    <w:rsid w:val="000550F7"/>
    <w:rsid w:val="00063438"/>
    <w:rsid w:val="000658D1"/>
    <w:rsid w:val="00067623"/>
    <w:rsid w:val="00072A15"/>
    <w:rsid w:val="0007342B"/>
    <w:rsid w:val="00074C82"/>
    <w:rsid w:val="00080677"/>
    <w:rsid w:val="000853F9"/>
    <w:rsid w:val="000858BD"/>
    <w:rsid w:val="00091C90"/>
    <w:rsid w:val="00093B01"/>
    <w:rsid w:val="00097796"/>
    <w:rsid w:val="00097DFA"/>
    <w:rsid w:val="00097E65"/>
    <w:rsid w:val="000A0C5F"/>
    <w:rsid w:val="000C3138"/>
    <w:rsid w:val="000D3A71"/>
    <w:rsid w:val="000D4078"/>
    <w:rsid w:val="000D599B"/>
    <w:rsid w:val="000E1F71"/>
    <w:rsid w:val="000E2477"/>
    <w:rsid w:val="000E24D9"/>
    <w:rsid w:val="000E393A"/>
    <w:rsid w:val="000E3D8F"/>
    <w:rsid w:val="000E5D8C"/>
    <w:rsid w:val="000E61DB"/>
    <w:rsid w:val="000F0EB8"/>
    <w:rsid w:val="000F306E"/>
    <w:rsid w:val="000F5571"/>
    <w:rsid w:val="00102317"/>
    <w:rsid w:val="00104A14"/>
    <w:rsid w:val="0010691A"/>
    <w:rsid w:val="001146DE"/>
    <w:rsid w:val="0011535F"/>
    <w:rsid w:val="00116127"/>
    <w:rsid w:val="0011775F"/>
    <w:rsid w:val="00120290"/>
    <w:rsid w:val="001233E4"/>
    <w:rsid w:val="00124C11"/>
    <w:rsid w:val="00130BEA"/>
    <w:rsid w:val="00132FEA"/>
    <w:rsid w:val="001347A2"/>
    <w:rsid w:val="00137D51"/>
    <w:rsid w:val="00144086"/>
    <w:rsid w:val="00144E0D"/>
    <w:rsid w:val="0016130F"/>
    <w:rsid w:val="00163765"/>
    <w:rsid w:val="0016592A"/>
    <w:rsid w:val="0016688A"/>
    <w:rsid w:val="00170E96"/>
    <w:rsid w:val="001720B7"/>
    <w:rsid w:val="00175F84"/>
    <w:rsid w:val="00176D54"/>
    <w:rsid w:val="00183E69"/>
    <w:rsid w:val="00193A7B"/>
    <w:rsid w:val="00197C16"/>
    <w:rsid w:val="001A1CF5"/>
    <w:rsid w:val="001A3329"/>
    <w:rsid w:val="001B067B"/>
    <w:rsid w:val="001B2187"/>
    <w:rsid w:val="001B2E79"/>
    <w:rsid w:val="001B2F4C"/>
    <w:rsid w:val="001B7069"/>
    <w:rsid w:val="001C7FE4"/>
    <w:rsid w:val="001D518B"/>
    <w:rsid w:val="001D5D47"/>
    <w:rsid w:val="001E77BE"/>
    <w:rsid w:val="001F63E1"/>
    <w:rsid w:val="001F7753"/>
    <w:rsid w:val="00202715"/>
    <w:rsid w:val="00214534"/>
    <w:rsid w:val="0021709D"/>
    <w:rsid w:val="00217601"/>
    <w:rsid w:val="0022456B"/>
    <w:rsid w:val="002252C0"/>
    <w:rsid w:val="00230334"/>
    <w:rsid w:val="00233D11"/>
    <w:rsid w:val="00240062"/>
    <w:rsid w:val="002478CC"/>
    <w:rsid w:val="00251CFC"/>
    <w:rsid w:val="002620E9"/>
    <w:rsid w:val="00270133"/>
    <w:rsid w:val="00270D16"/>
    <w:rsid w:val="002713DE"/>
    <w:rsid w:val="00275A1C"/>
    <w:rsid w:val="002768B8"/>
    <w:rsid w:val="00276D46"/>
    <w:rsid w:val="002809F1"/>
    <w:rsid w:val="00287051"/>
    <w:rsid w:val="00291F5B"/>
    <w:rsid w:val="002956D8"/>
    <w:rsid w:val="002A121D"/>
    <w:rsid w:val="002A264C"/>
    <w:rsid w:val="002A3289"/>
    <w:rsid w:val="002A6991"/>
    <w:rsid w:val="002A7CDF"/>
    <w:rsid w:val="002B0075"/>
    <w:rsid w:val="002B0C50"/>
    <w:rsid w:val="002B13F2"/>
    <w:rsid w:val="002B2D8A"/>
    <w:rsid w:val="002B3F25"/>
    <w:rsid w:val="002B68B6"/>
    <w:rsid w:val="002B6F97"/>
    <w:rsid w:val="002C152D"/>
    <w:rsid w:val="002C7859"/>
    <w:rsid w:val="002D38ED"/>
    <w:rsid w:val="002D398F"/>
    <w:rsid w:val="002D4A61"/>
    <w:rsid w:val="002D6693"/>
    <w:rsid w:val="002E1067"/>
    <w:rsid w:val="002E4B88"/>
    <w:rsid w:val="002F0161"/>
    <w:rsid w:val="002F05A3"/>
    <w:rsid w:val="002F6187"/>
    <w:rsid w:val="00301EB5"/>
    <w:rsid w:val="00304C74"/>
    <w:rsid w:val="00304C9C"/>
    <w:rsid w:val="0031608B"/>
    <w:rsid w:val="0032217A"/>
    <w:rsid w:val="00322EDE"/>
    <w:rsid w:val="00325D7C"/>
    <w:rsid w:val="00327E3A"/>
    <w:rsid w:val="00330A73"/>
    <w:rsid w:val="00342B2E"/>
    <w:rsid w:val="00345A67"/>
    <w:rsid w:val="003564E6"/>
    <w:rsid w:val="00356C6D"/>
    <w:rsid w:val="00356CE7"/>
    <w:rsid w:val="00361227"/>
    <w:rsid w:val="0036234A"/>
    <w:rsid w:val="00363A9C"/>
    <w:rsid w:val="00363AA9"/>
    <w:rsid w:val="00367B6D"/>
    <w:rsid w:val="00373F4A"/>
    <w:rsid w:val="00376FB9"/>
    <w:rsid w:val="00377BEC"/>
    <w:rsid w:val="00380789"/>
    <w:rsid w:val="0038144D"/>
    <w:rsid w:val="00384152"/>
    <w:rsid w:val="00387BC2"/>
    <w:rsid w:val="00392398"/>
    <w:rsid w:val="003954B8"/>
    <w:rsid w:val="003A003C"/>
    <w:rsid w:val="003A08DF"/>
    <w:rsid w:val="003A1EF0"/>
    <w:rsid w:val="003A50FE"/>
    <w:rsid w:val="003A5BBF"/>
    <w:rsid w:val="003A6E2E"/>
    <w:rsid w:val="003A7E23"/>
    <w:rsid w:val="003B00B4"/>
    <w:rsid w:val="003B758E"/>
    <w:rsid w:val="003C52EE"/>
    <w:rsid w:val="003C665C"/>
    <w:rsid w:val="003D311D"/>
    <w:rsid w:val="003D3A51"/>
    <w:rsid w:val="003D6095"/>
    <w:rsid w:val="003D7565"/>
    <w:rsid w:val="003E05C2"/>
    <w:rsid w:val="003E62B7"/>
    <w:rsid w:val="003E672B"/>
    <w:rsid w:val="003F2BBB"/>
    <w:rsid w:val="003F4284"/>
    <w:rsid w:val="004022AF"/>
    <w:rsid w:val="004047A8"/>
    <w:rsid w:val="00405C79"/>
    <w:rsid w:val="0040613C"/>
    <w:rsid w:val="00410863"/>
    <w:rsid w:val="00417565"/>
    <w:rsid w:val="004176AF"/>
    <w:rsid w:val="0042525D"/>
    <w:rsid w:val="004274D9"/>
    <w:rsid w:val="00431CCB"/>
    <w:rsid w:val="00440770"/>
    <w:rsid w:val="004444C2"/>
    <w:rsid w:val="00445373"/>
    <w:rsid w:val="00452621"/>
    <w:rsid w:val="004543A9"/>
    <w:rsid w:val="00456454"/>
    <w:rsid w:val="00462E28"/>
    <w:rsid w:val="00463C2F"/>
    <w:rsid w:val="004640B0"/>
    <w:rsid w:val="00480B1E"/>
    <w:rsid w:val="004857E5"/>
    <w:rsid w:val="00486679"/>
    <w:rsid w:val="004907E6"/>
    <w:rsid w:val="00490EA3"/>
    <w:rsid w:val="004967F4"/>
    <w:rsid w:val="004969DF"/>
    <w:rsid w:val="004A3243"/>
    <w:rsid w:val="004A42DF"/>
    <w:rsid w:val="004A6534"/>
    <w:rsid w:val="004B2A23"/>
    <w:rsid w:val="004B65E9"/>
    <w:rsid w:val="004C026D"/>
    <w:rsid w:val="004C0357"/>
    <w:rsid w:val="004C4758"/>
    <w:rsid w:val="004C4D35"/>
    <w:rsid w:val="004D0250"/>
    <w:rsid w:val="004D06CB"/>
    <w:rsid w:val="004D07F9"/>
    <w:rsid w:val="004D0C5B"/>
    <w:rsid w:val="004D0CBB"/>
    <w:rsid w:val="004D50D3"/>
    <w:rsid w:val="004D570E"/>
    <w:rsid w:val="004D642B"/>
    <w:rsid w:val="004D71F8"/>
    <w:rsid w:val="004D79C4"/>
    <w:rsid w:val="004F217C"/>
    <w:rsid w:val="004F43C1"/>
    <w:rsid w:val="00504A4F"/>
    <w:rsid w:val="00504DDF"/>
    <w:rsid w:val="00505124"/>
    <w:rsid w:val="00512819"/>
    <w:rsid w:val="00517125"/>
    <w:rsid w:val="005201C7"/>
    <w:rsid w:val="00520B09"/>
    <w:rsid w:val="00526F13"/>
    <w:rsid w:val="00527D90"/>
    <w:rsid w:val="00531D7E"/>
    <w:rsid w:val="005333D7"/>
    <w:rsid w:val="00536CC1"/>
    <w:rsid w:val="00540280"/>
    <w:rsid w:val="00553995"/>
    <w:rsid w:val="005550D3"/>
    <w:rsid w:val="00556A30"/>
    <w:rsid w:val="00563040"/>
    <w:rsid w:val="005637AE"/>
    <w:rsid w:val="00565B4B"/>
    <w:rsid w:val="00565FCD"/>
    <w:rsid w:val="005730F9"/>
    <w:rsid w:val="005733A0"/>
    <w:rsid w:val="0057378F"/>
    <w:rsid w:val="00583F9E"/>
    <w:rsid w:val="005842AF"/>
    <w:rsid w:val="00590246"/>
    <w:rsid w:val="00591E11"/>
    <w:rsid w:val="005A20C6"/>
    <w:rsid w:val="005A2318"/>
    <w:rsid w:val="005A42CD"/>
    <w:rsid w:val="005A56A9"/>
    <w:rsid w:val="005B01ED"/>
    <w:rsid w:val="005B1333"/>
    <w:rsid w:val="005B57B4"/>
    <w:rsid w:val="005B67D8"/>
    <w:rsid w:val="005B7244"/>
    <w:rsid w:val="005B7B50"/>
    <w:rsid w:val="005C2547"/>
    <w:rsid w:val="005C36C5"/>
    <w:rsid w:val="005C4C06"/>
    <w:rsid w:val="005D2A94"/>
    <w:rsid w:val="005D5377"/>
    <w:rsid w:val="005D59D2"/>
    <w:rsid w:val="005E2BD6"/>
    <w:rsid w:val="005F148B"/>
    <w:rsid w:val="005F5166"/>
    <w:rsid w:val="0060175C"/>
    <w:rsid w:val="006038BD"/>
    <w:rsid w:val="00604802"/>
    <w:rsid w:val="006057BF"/>
    <w:rsid w:val="0061126A"/>
    <w:rsid w:val="0061189B"/>
    <w:rsid w:val="00613E22"/>
    <w:rsid w:val="00616192"/>
    <w:rsid w:val="006305D9"/>
    <w:rsid w:val="00630CA4"/>
    <w:rsid w:val="00632F12"/>
    <w:rsid w:val="00632F30"/>
    <w:rsid w:val="00634408"/>
    <w:rsid w:val="00635839"/>
    <w:rsid w:val="006435BD"/>
    <w:rsid w:val="006449B9"/>
    <w:rsid w:val="006509AE"/>
    <w:rsid w:val="00650E65"/>
    <w:rsid w:val="0065490D"/>
    <w:rsid w:val="00662F23"/>
    <w:rsid w:val="00667466"/>
    <w:rsid w:val="00677E22"/>
    <w:rsid w:val="00680589"/>
    <w:rsid w:val="0068402E"/>
    <w:rsid w:val="006850FA"/>
    <w:rsid w:val="00690CAB"/>
    <w:rsid w:val="006A2D53"/>
    <w:rsid w:val="006A5844"/>
    <w:rsid w:val="006A675F"/>
    <w:rsid w:val="006B1373"/>
    <w:rsid w:val="006C0A61"/>
    <w:rsid w:val="006C2916"/>
    <w:rsid w:val="006C4E41"/>
    <w:rsid w:val="006C5EA3"/>
    <w:rsid w:val="006D7359"/>
    <w:rsid w:val="006E3210"/>
    <w:rsid w:val="006E543B"/>
    <w:rsid w:val="006F55A5"/>
    <w:rsid w:val="006F672C"/>
    <w:rsid w:val="00700D51"/>
    <w:rsid w:val="00704CBB"/>
    <w:rsid w:val="007054FD"/>
    <w:rsid w:val="007100A1"/>
    <w:rsid w:val="00714EC0"/>
    <w:rsid w:val="007152DC"/>
    <w:rsid w:val="007176BB"/>
    <w:rsid w:val="00725559"/>
    <w:rsid w:val="007268C3"/>
    <w:rsid w:val="007379F2"/>
    <w:rsid w:val="00742EC3"/>
    <w:rsid w:val="00744E6D"/>
    <w:rsid w:val="00745EFA"/>
    <w:rsid w:val="00746D0C"/>
    <w:rsid w:val="007535ED"/>
    <w:rsid w:val="00754E34"/>
    <w:rsid w:val="007602E8"/>
    <w:rsid w:val="00765950"/>
    <w:rsid w:val="00767587"/>
    <w:rsid w:val="00773318"/>
    <w:rsid w:val="007735B7"/>
    <w:rsid w:val="0077583B"/>
    <w:rsid w:val="007811FF"/>
    <w:rsid w:val="007816B4"/>
    <w:rsid w:val="0078763D"/>
    <w:rsid w:val="00792896"/>
    <w:rsid w:val="00792B4B"/>
    <w:rsid w:val="00797AA0"/>
    <w:rsid w:val="007A29E5"/>
    <w:rsid w:val="007B173F"/>
    <w:rsid w:val="007B2895"/>
    <w:rsid w:val="007B2ECC"/>
    <w:rsid w:val="007B615E"/>
    <w:rsid w:val="007C42BE"/>
    <w:rsid w:val="007C5842"/>
    <w:rsid w:val="007C6BEF"/>
    <w:rsid w:val="007D063C"/>
    <w:rsid w:val="007D638E"/>
    <w:rsid w:val="007D7831"/>
    <w:rsid w:val="007E06F2"/>
    <w:rsid w:val="007E0752"/>
    <w:rsid w:val="007E493F"/>
    <w:rsid w:val="007E5DE4"/>
    <w:rsid w:val="007E6116"/>
    <w:rsid w:val="0080057F"/>
    <w:rsid w:val="0080092F"/>
    <w:rsid w:val="00804F09"/>
    <w:rsid w:val="00805420"/>
    <w:rsid w:val="00813679"/>
    <w:rsid w:val="00815799"/>
    <w:rsid w:val="00817398"/>
    <w:rsid w:val="008206CE"/>
    <w:rsid w:val="00832168"/>
    <w:rsid w:val="00832901"/>
    <w:rsid w:val="0083368E"/>
    <w:rsid w:val="00835445"/>
    <w:rsid w:val="008354B3"/>
    <w:rsid w:val="0083582B"/>
    <w:rsid w:val="00837835"/>
    <w:rsid w:val="008414CB"/>
    <w:rsid w:val="00844873"/>
    <w:rsid w:val="00845601"/>
    <w:rsid w:val="008527E6"/>
    <w:rsid w:val="00852C73"/>
    <w:rsid w:val="0085394C"/>
    <w:rsid w:val="0085406F"/>
    <w:rsid w:val="008546B6"/>
    <w:rsid w:val="00855D5A"/>
    <w:rsid w:val="008605B7"/>
    <w:rsid w:val="008706B2"/>
    <w:rsid w:val="00871E0E"/>
    <w:rsid w:val="00872952"/>
    <w:rsid w:val="00872B28"/>
    <w:rsid w:val="00875A51"/>
    <w:rsid w:val="00877F5C"/>
    <w:rsid w:val="00890685"/>
    <w:rsid w:val="008937FC"/>
    <w:rsid w:val="0089796B"/>
    <w:rsid w:val="008B11FC"/>
    <w:rsid w:val="008B2F90"/>
    <w:rsid w:val="008B79E4"/>
    <w:rsid w:val="008C2EA8"/>
    <w:rsid w:val="008C6CD0"/>
    <w:rsid w:val="008C7B52"/>
    <w:rsid w:val="008D05E1"/>
    <w:rsid w:val="008D37EE"/>
    <w:rsid w:val="008D779B"/>
    <w:rsid w:val="008E4502"/>
    <w:rsid w:val="008F7C88"/>
    <w:rsid w:val="009000F8"/>
    <w:rsid w:val="00900137"/>
    <w:rsid w:val="00900ED0"/>
    <w:rsid w:val="0090440E"/>
    <w:rsid w:val="00910A53"/>
    <w:rsid w:val="00912542"/>
    <w:rsid w:val="009167B9"/>
    <w:rsid w:val="00930878"/>
    <w:rsid w:val="00932F19"/>
    <w:rsid w:val="00933C1A"/>
    <w:rsid w:val="00937FB9"/>
    <w:rsid w:val="009439C6"/>
    <w:rsid w:val="00944D91"/>
    <w:rsid w:val="009476F0"/>
    <w:rsid w:val="00953294"/>
    <w:rsid w:val="0095450C"/>
    <w:rsid w:val="00962F15"/>
    <w:rsid w:val="00964E24"/>
    <w:rsid w:val="0097405E"/>
    <w:rsid w:val="0097718C"/>
    <w:rsid w:val="009879A2"/>
    <w:rsid w:val="009926FC"/>
    <w:rsid w:val="00995C23"/>
    <w:rsid w:val="009A182F"/>
    <w:rsid w:val="009A1988"/>
    <w:rsid w:val="009A2BCF"/>
    <w:rsid w:val="009A6486"/>
    <w:rsid w:val="009A7C34"/>
    <w:rsid w:val="009B0F23"/>
    <w:rsid w:val="009B110C"/>
    <w:rsid w:val="009D1157"/>
    <w:rsid w:val="009D5638"/>
    <w:rsid w:val="009E788C"/>
    <w:rsid w:val="009E7F9B"/>
    <w:rsid w:val="009F12E6"/>
    <w:rsid w:val="009F2936"/>
    <w:rsid w:val="009F45C7"/>
    <w:rsid w:val="009F5D33"/>
    <w:rsid w:val="00A00182"/>
    <w:rsid w:val="00A011E7"/>
    <w:rsid w:val="00A01E76"/>
    <w:rsid w:val="00A02DAC"/>
    <w:rsid w:val="00A22F02"/>
    <w:rsid w:val="00A25F36"/>
    <w:rsid w:val="00A33EE7"/>
    <w:rsid w:val="00A34A42"/>
    <w:rsid w:val="00A35474"/>
    <w:rsid w:val="00A4381A"/>
    <w:rsid w:val="00A63958"/>
    <w:rsid w:val="00A64B99"/>
    <w:rsid w:val="00A6528E"/>
    <w:rsid w:val="00A65ABC"/>
    <w:rsid w:val="00A7077F"/>
    <w:rsid w:val="00A71A1C"/>
    <w:rsid w:val="00A778F7"/>
    <w:rsid w:val="00A77D2C"/>
    <w:rsid w:val="00A93A33"/>
    <w:rsid w:val="00AA3041"/>
    <w:rsid w:val="00AA41C7"/>
    <w:rsid w:val="00AA47FB"/>
    <w:rsid w:val="00AA75DC"/>
    <w:rsid w:val="00AA7C6F"/>
    <w:rsid w:val="00AB0499"/>
    <w:rsid w:val="00AB4E33"/>
    <w:rsid w:val="00AC20D4"/>
    <w:rsid w:val="00AC3331"/>
    <w:rsid w:val="00AC442A"/>
    <w:rsid w:val="00AC6750"/>
    <w:rsid w:val="00AD62F7"/>
    <w:rsid w:val="00AE2E94"/>
    <w:rsid w:val="00AE32EF"/>
    <w:rsid w:val="00AE4217"/>
    <w:rsid w:val="00AE70B3"/>
    <w:rsid w:val="00AE7963"/>
    <w:rsid w:val="00AF04F7"/>
    <w:rsid w:val="00AF068F"/>
    <w:rsid w:val="00AF6EFC"/>
    <w:rsid w:val="00AF76C1"/>
    <w:rsid w:val="00AF7F13"/>
    <w:rsid w:val="00B00379"/>
    <w:rsid w:val="00B02F2C"/>
    <w:rsid w:val="00B044BF"/>
    <w:rsid w:val="00B05AD0"/>
    <w:rsid w:val="00B24449"/>
    <w:rsid w:val="00B25DAB"/>
    <w:rsid w:val="00B30BE0"/>
    <w:rsid w:val="00B32B26"/>
    <w:rsid w:val="00B3486E"/>
    <w:rsid w:val="00B423BE"/>
    <w:rsid w:val="00B423F5"/>
    <w:rsid w:val="00B424FD"/>
    <w:rsid w:val="00B454EF"/>
    <w:rsid w:val="00B47BCC"/>
    <w:rsid w:val="00B5585E"/>
    <w:rsid w:val="00B6267B"/>
    <w:rsid w:val="00B66723"/>
    <w:rsid w:val="00B66C57"/>
    <w:rsid w:val="00B66E44"/>
    <w:rsid w:val="00B70FA6"/>
    <w:rsid w:val="00B7103B"/>
    <w:rsid w:val="00B72DDF"/>
    <w:rsid w:val="00B8039B"/>
    <w:rsid w:val="00B80AB4"/>
    <w:rsid w:val="00B84D87"/>
    <w:rsid w:val="00B92BF8"/>
    <w:rsid w:val="00B9471B"/>
    <w:rsid w:val="00B97D61"/>
    <w:rsid w:val="00B97F67"/>
    <w:rsid w:val="00BA5190"/>
    <w:rsid w:val="00BA7B83"/>
    <w:rsid w:val="00BB3BB7"/>
    <w:rsid w:val="00BB4AD4"/>
    <w:rsid w:val="00BB509F"/>
    <w:rsid w:val="00BB5D82"/>
    <w:rsid w:val="00BC4B7D"/>
    <w:rsid w:val="00BD1E10"/>
    <w:rsid w:val="00BD4A80"/>
    <w:rsid w:val="00BD5BD3"/>
    <w:rsid w:val="00BE7330"/>
    <w:rsid w:val="00BF0914"/>
    <w:rsid w:val="00BF38C2"/>
    <w:rsid w:val="00C0083C"/>
    <w:rsid w:val="00C06F12"/>
    <w:rsid w:val="00C07D55"/>
    <w:rsid w:val="00C112FB"/>
    <w:rsid w:val="00C13226"/>
    <w:rsid w:val="00C179AF"/>
    <w:rsid w:val="00C17E17"/>
    <w:rsid w:val="00C35415"/>
    <w:rsid w:val="00C359F9"/>
    <w:rsid w:val="00C372C8"/>
    <w:rsid w:val="00C40F83"/>
    <w:rsid w:val="00C45598"/>
    <w:rsid w:val="00C47E05"/>
    <w:rsid w:val="00C607E0"/>
    <w:rsid w:val="00C61A0D"/>
    <w:rsid w:val="00C653F3"/>
    <w:rsid w:val="00C667FE"/>
    <w:rsid w:val="00C67A49"/>
    <w:rsid w:val="00C7111E"/>
    <w:rsid w:val="00C74515"/>
    <w:rsid w:val="00C75292"/>
    <w:rsid w:val="00C80493"/>
    <w:rsid w:val="00C80669"/>
    <w:rsid w:val="00C92CA9"/>
    <w:rsid w:val="00C96A5F"/>
    <w:rsid w:val="00CA1B01"/>
    <w:rsid w:val="00CA25A8"/>
    <w:rsid w:val="00CA3482"/>
    <w:rsid w:val="00CA7CF5"/>
    <w:rsid w:val="00CB2F70"/>
    <w:rsid w:val="00CC06DF"/>
    <w:rsid w:val="00CC40A2"/>
    <w:rsid w:val="00CD0F97"/>
    <w:rsid w:val="00CE2151"/>
    <w:rsid w:val="00CE2B72"/>
    <w:rsid w:val="00CE5850"/>
    <w:rsid w:val="00CF1106"/>
    <w:rsid w:val="00CF48F7"/>
    <w:rsid w:val="00CF4974"/>
    <w:rsid w:val="00D006F5"/>
    <w:rsid w:val="00D01AA3"/>
    <w:rsid w:val="00D02D2B"/>
    <w:rsid w:val="00D04E71"/>
    <w:rsid w:val="00D07854"/>
    <w:rsid w:val="00D15E31"/>
    <w:rsid w:val="00D24059"/>
    <w:rsid w:val="00D24FCB"/>
    <w:rsid w:val="00D42CBC"/>
    <w:rsid w:val="00D450B8"/>
    <w:rsid w:val="00D46800"/>
    <w:rsid w:val="00D52202"/>
    <w:rsid w:val="00D52C75"/>
    <w:rsid w:val="00D556D0"/>
    <w:rsid w:val="00D675E7"/>
    <w:rsid w:val="00D67C36"/>
    <w:rsid w:val="00D72F33"/>
    <w:rsid w:val="00D73DC0"/>
    <w:rsid w:val="00D74346"/>
    <w:rsid w:val="00D758E7"/>
    <w:rsid w:val="00D84F5D"/>
    <w:rsid w:val="00D91DD4"/>
    <w:rsid w:val="00D9630B"/>
    <w:rsid w:val="00DA195D"/>
    <w:rsid w:val="00DA28F6"/>
    <w:rsid w:val="00DA4343"/>
    <w:rsid w:val="00DA529B"/>
    <w:rsid w:val="00DA5A7A"/>
    <w:rsid w:val="00DB0342"/>
    <w:rsid w:val="00DB162F"/>
    <w:rsid w:val="00DB3527"/>
    <w:rsid w:val="00DB69CD"/>
    <w:rsid w:val="00DB69F9"/>
    <w:rsid w:val="00DB6D28"/>
    <w:rsid w:val="00DC0684"/>
    <w:rsid w:val="00DD0BA4"/>
    <w:rsid w:val="00DD1225"/>
    <w:rsid w:val="00DD1754"/>
    <w:rsid w:val="00DD56EC"/>
    <w:rsid w:val="00DD5C2B"/>
    <w:rsid w:val="00DD6D1D"/>
    <w:rsid w:val="00DE341B"/>
    <w:rsid w:val="00DE6024"/>
    <w:rsid w:val="00DE7895"/>
    <w:rsid w:val="00DF1FCF"/>
    <w:rsid w:val="00DF3FFF"/>
    <w:rsid w:val="00DF4E75"/>
    <w:rsid w:val="00DF5426"/>
    <w:rsid w:val="00E00633"/>
    <w:rsid w:val="00E00FC6"/>
    <w:rsid w:val="00E0610B"/>
    <w:rsid w:val="00E117E8"/>
    <w:rsid w:val="00E12089"/>
    <w:rsid w:val="00E134DC"/>
    <w:rsid w:val="00E143B4"/>
    <w:rsid w:val="00E148E4"/>
    <w:rsid w:val="00E1499B"/>
    <w:rsid w:val="00E22555"/>
    <w:rsid w:val="00E23AE3"/>
    <w:rsid w:val="00E36197"/>
    <w:rsid w:val="00E36656"/>
    <w:rsid w:val="00E41CD2"/>
    <w:rsid w:val="00E42D1D"/>
    <w:rsid w:val="00E455B1"/>
    <w:rsid w:val="00E467FA"/>
    <w:rsid w:val="00E54D6A"/>
    <w:rsid w:val="00E63E1A"/>
    <w:rsid w:val="00E66E88"/>
    <w:rsid w:val="00E82596"/>
    <w:rsid w:val="00E910ED"/>
    <w:rsid w:val="00E95E98"/>
    <w:rsid w:val="00EA3950"/>
    <w:rsid w:val="00EA4EE3"/>
    <w:rsid w:val="00EA5721"/>
    <w:rsid w:val="00EA7AFC"/>
    <w:rsid w:val="00EB0DB2"/>
    <w:rsid w:val="00EB7D55"/>
    <w:rsid w:val="00EB7E0B"/>
    <w:rsid w:val="00EC3026"/>
    <w:rsid w:val="00EC40D7"/>
    <w:rsid w:val="00ED22EA"/>
    <w:rsid w:val="00ED249B"/>
    <w:rsid w:val="00ED24F2"/>
    <w:rsid w:val="00ED5D8D"/>
    <w:rsid w:val="00ED6C44"/>
    <w:rsid w:val="00EE4C46"/>
    <w:rsid w:val="00EE54F0"/>
    <w:rsid w:val="00EE6A0B"/>
    <w:rsid w:val="00EF0166"/>
    <w:rsid w:val="00EF1F73"/>
    <w:rsid w:val="00F00D6D"/>
    <w:rsid w:val="00F024FE"/>
    <w:rsid w:val="00F03D3F"/>
    <w:rsid w:val="00F04CDC"/>
    <w:rsid w:val="00F05B94"/>
    <w:rsid w:val="00F0678A"/>
    <w:rsid w:val="00F06DF2"/>
    <w:rsid w:val="00F07D1B"/>
    <w:rsid w:val="00F114D9"/>
    <w:rsid w:val="00F114FA"/>
    <w:rsid w:val="00F11DDB"/>
    <w:rsid w:val="00F1789C"/>
    <w:rsid w:val="00F21CD5"/>
    <w:rsid w:val="00F22637"/>
    <w:rsid w:val="00F271CF"/>
    <w:rsid w:val="00F34359"/>
    <w:rsid w:val="00F36FB3"/>
    <w:rsid w:val="00F4227B"/>
    <w:rsid w:val="00F46425"/>
    <w:rsid w:val="00F51CE5"/>
    <w:rsid w:val="00F524AA"/>
    <w:rsid w:val="00F56D39"/>
    <w:rsid w:val="00F71143"/>
    <w:rsid w:val="00F73520"/>
    <w:rsid w:val="00F92955"/>
    <w:rsid w:val="00F95C1B"/>
    <w:rsid w:val="00F9644E"/>
    <w:rsid w:val="00FA0E74"/>
    <w:rsid w:val="00FA1940"/>
    <w:rsid w:val="00FB18A6"/>
    <w:rsid w:val="00FB67FF"/>
    <w:rsid w:val="00FD1155"/>
    <w:rsid w:val="00FD19A5"/>
    <w:rsid w:val="00FD26C5"/>
    <w:rsid w:val="00FE48CB"/>
    <w:rsid w:val="00FE5525"/>
    <w:rsid w:val="00FF5079"/>
    <w:rsid w:val="00FF69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5A876A5"/>
  <w15:chartTrackingRefBased/>
  <w15:docId w15:val="{54F8C426-D230-410B-AB04-48552FA1B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suppressAutoHyphens/>
      <w:spacing w:line="100" w:lineRule="atLeast"/>
      <w:textAlignment w:val="baseline"/>
    </w:pPr>
    <w:rPr>
      <w:kern w:val="1"/>
      <w:lang w:val="en-US" w:eastAsia="ar-SA"/>
    </w:rPr>
  </w:style>
  <w:style w:type="paragraph" w:styleId="Heading1">
    <w:name w:val="heading 1"/>
    <w:basedOn w:val="Normal"/>
    <w:next w:val="BodyText"/>
    <w:qFormat/>
    <w:pPr>
      <w:keepNext/>
      <w:numPr>
        <w:numId w:val="1"/>
      </w:numPr>
      <w:tabs>
        <w:tab w:val="clear" w:pos="180"/>
        <w:tab w:val="num" w:pos="0"/>
      </w:tabs>
      <w:ind w:left="0"/>
      <w:jc w:val="both"/>
      <w:outlineLvl w:val="0"/>
    </w:pPr>
    <w:rPr>
      <w:rFonts w:ascii="Century Gothic" w:hAnsi="Century Gothic" w:cs="Century Gothic"/>
      <w:b/>
      <w:bCs/>
      <w:sz w:val="22"/>
    </w:rPr>
  </w:style>
  <w:style w:type="paragraph" w:styleId="Heading2">
    <w:name w:val="heading 2"/>
    <w:basedOn w:val="Normal"/>
    <w:next w:val="BodyText"/>
    <w:qFormat/>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BodyText"/>
    <w:qFormat/>
    <w:pPr>
      <w:keepNext/>
      <w:numPr>
        <w:ilvl w:val="2"/>
        <w:numId w:val="1"/>
      </w:numPr>
      <w:jc w:val="center"/>
      <w:outlineLvl w:val="2"/>
    </w:pPr>
    <w:rPr>
      <w:rFonts w:ascii="Century Gothic" w:hAnsi="Century Gothic" w:cs="Century Gothic"/>
      <w:b/>
      <w:bCs/>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Arial" w:hAnsi="Arial" w:cs="Arial"/>
      <w:kern w:val="1"/>
      <w:sz w:val="20"/>
      <w:szCs w:val="20"/>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Arial" w:hAnsi="Arial" w:cs="Arial"/>
      <w:b/>
      <w:bCs/>
      <w:color w:val="000000"/>
      <w:sz w:val="24"/>
      <w:szCs w:val="24"/>
    </w:rPr>
  </w:style>
  <w:style w:type="character" w:customStyle="1" w:styleId="WW8Num2z1">
    <w:name w:val="WW8Num2z1"/>
  </w:style>
  <w:style w:type="character" w:customStyle="1" w:styleId="WW8Num3z0">
    <w:name w:val="WW8Num3z0"/>
    <w:rPr>
      <w:rFonts w:ascii="Symbol" w:hAnsi="Symbol" w:cs="Symbol"/>
    </w:rPr>
  </w:style>
  <w:style w:type="character" w:customStyle="1" w:styleId="WW8Num3z1">
    <w:name w:val="WW8Num3z1"/>
    <w:rPr>
      <w:rFonts w:ascii="OpenSymbol" w:hAnsi="OpenSymbol" w:cs="OpenSymbol"/>
    </w:rPr>
  </w:style>
  <w:style w:type="character" w:customStyle="1" w:styleId="WW8Num3z2">
    <w:name w:val="WW8Num3z2"/>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DefaultParagraphFont">
    <w:name w:val="WW-Default Paragraph Font"/>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DefaultParagraphFont1">
    <w:name w:val="WW-Default Paragraph Font1"/>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DefaultParagraphFont11">
    <w:name w:val="WW-Default Paragraph Font11"/>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Absatz-Standardschriftart11111111111111111">
    <w:name w:val="WW-Absatz-Standardschriftart11111111111111111"/>
  </w:style>
  <w:style w:type="character" w:customStyle="1" w:styleId="WW-Absatz-Standardschriftart111111111111111111">
    <w:name w:val="WW-Absatz-Standardschriftart111111111111111111"/>
  </w:style>
  <w:style w:type="character" w:customStyle="1" w:styleId="WW-Absatz-Standardschriftart1111111111111111111">
    <w:name w:val="WW-Absatz-Standardschriftart1111111111111111111"/>
  </w:style>
  <w:style w:type="character" w:customStyle="1" w:styleId="WW-Absatz-Standardschriftart11111111111111111111">
    <w:name w:val="WW-Absatz-Standardschriftart11111111111111111111"/>
  </w:style>
  <w:style w:type="character" w:customStyle="1" w:styleId="WW-Absatz-Standardschriftart111111111111111111111">
    <w:name w:val="WW-Absatz-Standardschriftart111111111111111111111"/>
  </w:style>
  <w:style w:type="character" w:customStyle="1" w:styleId="WW-Absatz-Standardschriftart1111111111111111111111">
    <w:name w:val="WW-Absatz-Standardschriftart1111111111111111111111"/>
  </w:style>
  <w:style w:type="character" w:customStyle="1" w:styleId="WW-Absatz-Standardschriftart11111111111111111111111">
    <w:name w:val="WW-Absatz-Standardschriftart11111111111111111111111"/>
  </w:style>
  <w:style w:type="character" w:customStyle="1" w:styleId="WW-Absatz-Standardschriftart111111111111111111111111">
    <w:name w:val="WW-Absatz-Standardschriftart111111111111111111111111"/>
  </w:style>
  <w:style w:type="character" w:customStyle="1" w:styleId="WW-Absatz-Standardschriftart1111111111111111111111111">
    <w:name w:val="WW-Absatz-Standardschriftart1111111111111111111111111"/>
  </w:style>
  <w:style w:type="character" w:customStyle="1" w:styleId="WW-DefaultParagraphFont111">
    <w:name w:val="WW-Default Paragraph Font111"/>
  </w:style>
  <w:style w:type="character" w:customStyle="1" w:styleId="WW-Absatz-Standardschriftart11111111111111111111111111">
    <w:name w:val="WW-Absatz-Standardschriftart11111111111111111111111111"/>
  </w:style>
  <w:style w:type="character" w:customStyle="1" w:styleId="WW-Absatz-Standardschriftart111111111111111111111111111">
    <w:name w:val="WW-Absatz-Standardschriftart111111111111111111111111111"/>
  </w:style>
  <w:style w:type="character" w:customStyle="1" w:styleId="WW-Absatz-Standardschriftart1111111111111111111111111111">
    <w:name w:val="WW-Absatz-Standardschriftart1111111111111111111111111111"/>
  </w:style>
  <w:style w:type="character" w:customStyle="1" w:styleId="WW-Absatz-Standardschriftart11111111111111111111111111111">
    <w:name w:val="WW-Absatz-Standardschriftart11111111111111111111111111111"/>
  </w:style>
  <w:style w:type="character" w:customStyle="1" w:styleId="WW-Absatz-Standardschriftart111111111111111111111111111111">
    <w:name w:val="WW-Absatz-Standardschriftart111111111111111111111111111111"/>
  </w:style>
  <w:style w:type="character" w:customStyle="1" w:styleId="WW-Absatz-Standardschriftart1111111111111111111111111111111">
    <w:name w:val="WW-Absatz-Standardschriftart1111111111111111111111111111111"/>
  </w:style>
  <w:style w:type="character" w:customStyle="1" w:styleId="WW-Absatz-Standardschriftart11111111111111111111111111111111">
    <w:name w:val="WW-Absatz-Standardschriftart11111111111111111111111111111111"/>
  </w:style>
  <w:style w:type="character" w:customStyle="1" w:styleId="WW-Absatz-Standardschriftart111111111111111111111111111111111">
    <w:name w:val="WW-Absatz-Standardschriftart111111111111111111111111111111111"/>
  </w:style>
  <w:style w:type="character" w:customStyle="1" w:styleId="WW-Absatz-Standardschriftart1111111111111111111111111111111111">
    <w:name w:val="WW-Absatz-Standardschriftart1111111111111111111111111111111111"/>
  </w:style>
  <w:style w:type="character" w:customStyle="1" w:styleId="WW-Absatz-Standardschriftart11111111111111111111111111111111111">
    <w:name w:val="WW-Absatz-Standardschriftart11111111111111111111111111111111111"/>
  </w:style>
  <w:style w:type="character" w:customStyle="1" w:styleId="WW-Absatz-Standardschriftart111111111111111111111111111111111111">
    <w:name w:val="WW-Absatz-Standardschriftart111111111111111111111111111111111111"/>
  </w:style>
  <w:style w:type="character" w:customStyle="1" w:styleId="WW-Absatz-Standardschriftart1111111111111111111111111111111111111">
    <w:name w:val="WW-Absatz-Standardschriftart1111111111111111111111111111111111111"/>
  </w:style>
  <w:style w:type="character" w:customStyle="1" w:styleId="WW-Absatz-Standardschriftart11111111111111111111111111111111111111">
    <w:name w:val="WW-Absatz-Standardschriftart11111111111111111111111111111111111111"/>
  </w:style>
  <w:style w:type="character" w:customStyle="1" w:styleId="WW-Absatz-Standardschriftart111111111111111111111111111111111111111">
    <w:name w:val="WW-Absatz-Standardschriftart111111111111111111111111111111111111111"/>
  </w:style>
  <w:style w:type="character" w:customStyle="1" w:styleId="WW-Absatz-Standardschriftart1111111111111111111111111111111111111111">
    <w:name w:val="WW-Absatz-Standardschriftart1111111111111111111111111111111111111111"/>
  </w:style>
  <w:style w:type="character" w:customStyle="1" w:styleId="WW-Absatz-Standardschriftart11111111111111111111111111111111111111111">
    <w:name w:val="WW-Absatz-Standardschriftart11111111111111111111111111111111111111111"/>
  </w:style>
  <w:style w:type="character" w:customStyle="1" w:styleId="WW-Absatz-Standardschriftart111111111111111111111111111111111111111111">
    <w:name w:val="WW-Absatz-Standardschriftart111111111111111111111111111111111111111111"/>
  </w:style>
  <w:style w:type="character" w:customStyle="1" w:styleId="WW-Absatz-Standardschriftart1111111111111111111111111111111111111111111">
    <w:name w:val="WW-Absatz-Standardschriftart1111111111111111111111111111111111111111111"/>
  </w:style>
  <w:style w:type="character" w:customStyle="1" w:styleId="WW-Absatz-Standardschriftart11111111111111111111111111111111111111111111">
    <w:name w:val="WW-Absatz-Standardschriftart11111111111111111111111111111111111111111111"/>
  </w:style>
  <w:style w:type="character" w:customStyle="1" w:styleId="WW-Absatz-Standardschriftart111111111111111111111111111111111111111111111">
    <w:name w:val="WW-Absatz-Standardschriftart111111111111111111111111111111111111111111111"/>
  </w:style>
  <w:style w:type="character" w:customStyle="1" w:styleId="WW-Absatz-Standardschriftart1111111111111111111111111111111111111111111111">
    <w:name w:val="WW-Absatz-Standardschriftart1111111111111111111111111111111111111111111111"/>
  </w:style>
  <w:style w:type="character" w:customStyle="1" w:styleId="WW-Absatz-Standardschriftart11111111111111111111111111111111111111111111111">
    <w:name w:val="WW-Absatz-Standardschriftart11111111111111111111111111111111111111111111111"/>
  </w:style>
  <w:style w:type="character" w:customStyle="1" w:styleId="WW-Absatz-Standardschriftart111111111111111111111111111111111111111111111111">
    <w:name w:val="WW-Absatz-Standardschriftart111111111111111111111111111111111111111111111111"/>
  </w:style>
  <w:style w:type="character" w:customStyle="1" w:styleId="WW-Absatz-Standardschriftart1111111111111111111111111111111111111111111111111">
    <w:name w:val="WW-Absatz-Standardschriftart1111111111111111111111111111111111111111111111111"/>
  </w:style>
  <w:style w:type="character" w:customStyle="1" w:styleId="WW-Absatz-Standardschriftart11111111111111111111111111111111111111111111111111">
    <w:name w:val="WW-Absatz-Standardschriftart11111111111111111111111111111111111111111111111111"/>
  </w:style>
  <w:style w:type="character" w:customStyle="1" w:styleId="WW-Absatz-Standardschriftart111111111111111111111111111111111111111111111111111">
    <w:name w:val="WW-Absatz-Standardschriftart111111111111111111111111111111111111111111111111111"/>
  </w:style>
  <w:style w:type="character" w:customStyle="1" w:styleId="WW-Absatz-Standardschriftart1111111111111111111111111111111111111111111111111111">
    <w:name w:val="WW-Absatz-Standardschriftart1111111111111111111111111111111111111111111111111111"/>
  </w:style>
  <w:style w:type="character" w:customStyle="1" w:styleId="WW-Absatz-Standardschriftart11111111111111111111111111111111111111111111111111111">
    <w:name w:val="WW-Absatz-Standardschriftart11111111111111111111111111111111111111111111111111111"/>
  </w:style>
  <w:style w:type="character" w:customStyle="1" w:styleId="WW-Absatz-Standardschriftart111111111111111111111111111111111111111111111111111111">
    <w:name w:val="WW-Absatz-Standardschriftart111111111111111111111111111111111111111111111111111111"/>
  </w:style>
  <w:style w:type="character" w:customStyle="1" w:styleId="WW-Absatz-Standardschriftart1111111111111111111111111111111111111111111111111111111">
    <w:name w:val="WW-Absatz-Standardschriftart1111111111111111111111111111111111111111111111111111111"/>
  </w:style>
  <w:style w:type="character" w:customStyle="1" w:styleId="WW-Absatz-Standardschriftart11111111111111111111111111111111111111111111111111111111">
    <w:name w:val="WW-Absatz-Standardschriftart11111111111111111111111111111111111111111111111111111111"/>
  </w:style>
  <w:style w:type="character" w:customStyle="1" w:styleId="WW-Absatz-Standardschriftart111111111111111111111111111111111111111111111111111111111">
    <w:name w:val="WW-Absatz-Standardschriftart111111111111111111111111111111111111111111111111111111111"/>
  </w:style>
  <w:style w:type="character" w:customStyle="1" w:styleId="WW-Absatz-Standardschriftart1111111111111111111111111111111111111111111111111111111111">
    <w:name w:val="WW-Absatz-Standardschriftart1111111111111111111111111111111111111111111111111111111111"/>
  </w:style>
  <w:style w:type="character" w:customStyle="1" w:styleId="WW-Absatz-Standardschriftart11111111111111111111111111111111111111111111111111111111111">
    <w:name w:val="WW-Absatz-Standardschriftart11111111111111111111111111111111111111111111111111111111111"/>
  </w:style>
  <w:style w:type="character" w:customStyle="1" w:styleId="WW-Absatz-Standardschriftart111111111111111111111111111111111111111111111111111111111111">
    <w:name w:val="WW-Absatz-Standardschriftart111111111111111111111111111111111111111111111111111111111111"/>
  </w:style>
  <w:style w:type="character" w:customStyle="1" w:styleId="WW-Absatz-Standardschriftart1111111111111111111111111111111111111111111111111111111111111">
    <w:name w:val="WW-Absatz-Standardschriftart1111111111111111111111111111111111111111111111111111111111111"/>
  </w:style>
  <w:style w:type="character" w:customStyle="1" w:styleId="WW-Absatz-Standardschriftart11111111111111111111111111111111111111111111111111111111111111">
    <w:name w:val="WW-Absatz-Standardschriftart11111111111111111111111111111111111111111111111111111111111111"/>
  </w:style>
  <w:style w:type="character" w:customStyle="1" w:styleId="WW-Absatz-Standardschriftart111111111111111111111111111111111111111111111111111111111111111">
    <w:name w:val="WW-Absatz-Standardschriftart111111111111111111111111111111111111111111111111111111111111111"/>
  </w:style>
  <w:style w:type="character" w:customStyle="1" w:styleId="WW-Absatz-Standardschriftart1111111111111111111111111111111111111111111111111111111111111111">
    <w:name w:val="WW-Absatz-Standardschriftart1111111111111111111111111111111111111111111111111111111111111111"/>
  </w:style>
  <w:style w:type="character" w:customStyle="1" w:styleId="WW-Absatz-Standardschriftart11111111111111111111111111111111111111111111111111111111111111111">
    <w:name w:val="WW-Absatz-Standardschriftart11111111111111111111111111111111111111111111111111111111111111111"/>
  </w:style>
  <w:style w:type="character" w:customStyle="1" w:styleId="WW-Absatz-Standardschriftart111111111111111111111111111111111111111111111111111111111111111111">
    <w:name w:val="WW-Absatz-Standardschriftart111111111111111111111111111111111111111111111111111111111111111111"/>
  </w:style>
  <w:style w:type="character" w:customStyle="1" w:styleId="WW-Absatz-Standardschriftart1111111111111111111111111111111111111111111111111111111111111111111">
    <w:name w:val="WW-Absatz-Standardschriftart1111111111111111111111111111111111111111111111111111111111111111111"/>
  </w:style>
  <w:style w:type="character" w:customStyle="1" w:styleId="WW-Absatz-Standardschriftart11111111111111111111111111111111111111111111111111111111111111111111">
    <w:name w:val="WW-Absatz-Standardschriftart11111111111111111111111111111111111111111111111111111111111111111111"/>
  </w:style>
  <w:style w:type="character" w:customStyle="1" w:styleId="WW-Absatz-Standardschriftart111111111111111111111111111111111111111111111111111111111111111111111">
    <w:name w:val="WW-Absatz-Standardschriftart111111111111111111111111111111111111111111111111111111111111111111111"/>
  </w:style>
  <w:style w:type="character" w:customStyle="1" w:styleId="WW-DefaultParagraphFont1111">
    <w:name w:val="WW-Default Paragraph Font1111"/>
  </w:style>
  <w:style w:type="character" w:styleId="PageNumber">
    <w:name w:val="page number"/>
    <w:basedOn w:val="WW-DefaultParagraphFont1111"/>
  </w:style>
  <w:style w:type="character" w:customStyle="1" w:styleId="BalloonTextChar">
    <w:name w:val="Balloon Text Char"/>
    <w:rPr>
      <w:rFonts w:ascii="Segoe UI" w:hAnsi="Segoe UI" w:cs="Segoe UI"/>
      <w:kern w:val="1"/>
      <w:sz w:val="18"/>
      <w:szCs w:val="18"/>
    </w:rPr>
  </w:style>
  <w:style w:type="character" w:customStyle="1" w:styleId="Bullets">
    <w:name w:val="Bullets"/>
    <w:rPr>
      <w:rFonts w:ascii="OpenSymbol" w:eastAsia="OpenSymbol" w:hAnsi="OpenSymbol" w:cs="OpenSymbol"/>
    </w:rPr>
  </w:style>
  <w:style w:type="character" w:customStyle="1" w:styleId="PageNumber1">
    <w:name w:val="Page Number1"/>
    <w:basedOn w:val="WW-DefaultParagraphFont1"/>
  </w:style>
  <w:style w:type="character" w:customStyle="1" w:styleId="NoSpacingChar">
    <w:name w:val="No Spacing Char"/>
    <w:rPr>
      <w:rFonts w:ascii="Calibri" w:hAnsi="Calibri" w:cs="Calibri"/>
      <w:sz w:val="22"/>
      <w:szCs w:val="22"/>
    </w:rPr>
  </w:style>
  <w:style w:type="character" w:customStyle="1" w:styleId="FooterChar">
    <w:name w:val="Footer Char"/>
    <w:rPr>
      <w:kern w:val="1"/>
      <w:sz w:val="24"/>
      <w:szCs w:val="24"/>
    </w:rPr>
  </w:style>
  <w:style w:type="character" w:customStyle="1" w:styleId="TitleChar">
    <w:name w:val="Title Char"/>
    <w:rPr>
      <w:rFonts w:ascii="Century Gothic" w:hAnsi="Century Gothic" w:cs="Century Gothic"/>
      <w:b/>
      <w:kern w:val="1"/>
      <w:sz w:val="24"/>
      <w:szCs w:val="28"/>
      <w:lang w:val="en-US"/>
    </w:rPr>
  </w:style>
  <w:style w:type="character" w:customStyle="1" w:styleId="SubtitleChar">
    <w:name w:val="Subtitle Char"/>
    <w:rPr>
      <w:rFonts w:ascii="Calibri" w:hAnsi="Calibri" w:cs="Calibri"/>
      <w:color w:val="5A5A5A"/>
      <w:spacing w:val="15"/>
      <w:kern w:val="1"/>
      <w:sz w:val="22"/>
      <w:szCs w:val="22"/>
    </w:rPr>
  </w:style>
  <w:style w:type="character" w:customStyle="1" w:styleId="ListLabel1">
    <w:name w:val="ListLabel 1"/>
    <w:rPr>
      <w:rFonts w:cs="Arial"/>
      <w:kern w:val="1"/>
      <w:sz w:val="20"/>
      <w:szCs w:val="20"/>
    </w:rPr>
  </w:style>
  <w:style w:type="character" w:customStyle="1" w:styleId="ListLabel2">
    <w:name w:val="ListLabel 2"/>
    <w:rPr>
      <w:rFonts w:cs="Arial"/>
      <w:b/>
      <w:bCs/>
      <w:color w:val="000000"/>
      <w:sz w:val="24"/>
      <w:szCs w:val="24"/>
    </w:rPr>
  </w:style>
  <w:style w:type="character" w:customStyle="1" w:styleId="ListLabel3">
    <w:name w:val="ListLabel 3"/>
    <w:rPr>
      <w:rFonts w:cs="Arial"/>
      <w:b/>
      <w:color w:val="000000"/>
    </w:rPr>
  </w:style>
  <w:style w:type="character" w:customStyle="1" w:styleId="ListLabel4">
    <w:name w:val="ListLabel 4"/>
    <w:rPr>
      <w:color w:val="00000A"/>
    </w:rPr>
  </w:style>
  <w:style w:type="character" w:customStyle="1" w:styleId="ListLabel5">
    <w:name w:val="ListLabel 5"/>
    <w:rPr>
      <w:rFonts w:cs="Courier New"/>
    </w:rPr>
  </w:style>
  <w:style w:type="character" w:customStyle="1" w:styleId="WWCharLFO2LVL1">
    <w:name w:val="WW_CharLFO2LVL1"/>
    <w:rPr>
      <w:rFonts w:cs="Arial"/>
      <w:kern w:val="1"/>
      <w:sz w:val="20"/>
      <w:szCs w:val="20"/>
    </w:rPr>
  </w:style>
  <w:style w:type="character" w:customStyle="1" w:styleId="WWCharLFO3LVL1">
    <w:name w:val="WW_CharLFO3LVL1"/>
    <w:rPr>
      <w:rFonts w:cs="Arial"/>
      <w:b/>
      <w:bCs/>
      <w:color w:val="000000"/>
      <w:sz w:val="24"/>
      <w:szCs w:val="24"/>
    </w:rPr>
  </w:style>
  <w:style w:type="character" w:customStyle="1" w:styleId="WWCharLFO4LVL1">
    <w:name w:val="WW_CharLFO4LVL1"/>
    <w:rPr>
      <w:rFonts w:cs="Arial"/>
      <w:b/>
      <w:color w:val="000000"/>
    </w:rPr>
  </w:style>
  <w:style w:type="character" w:customStyle="1" w:styleId="WWCharLFO5LVL1">
    <w:name w:val="WW_CharLFO5LVL1"/>
    <w:rPr>
      <w:rFonts w:cs="Arial"/>
      <w:b/>
      <w:color w:val="000000"/>
    </w:rPr>
  </w:style>
  <w:style w:type="character" w:customStyle="1" w:styleId="WWCharLFO6LVL1">
    <w:name w:val="WW_CharLFO6LVL1"/>
    <w:rPr>
      <w:color w:val="00000A"/>
    </w:rPr>
  </w:style>
  <w:style w:type="character" w:customStyle="1" w:styleId="WWCharLFO6LVL2">
    <w:name w:val="WW_CharLFO6LVL2"/>
    <w:rPr>
      <w:rFonts w:cs="Courier New"/>
    </w:rPr>
  </w:style>
  <w:style w:type="character" w:customStyle="1" w:styleId="WWCharLFO6LVL5">
    <w:name w:val="WW_CharLFO6LVL5"/>
    <w:rPr>
      <w:rFonts w:cs="Courier New"/>
    </w:rPr>
  </w:style>
  <w:style w:type="character" w:customStyle="1" w:styleId="WWCharLFO6LVL8">
    <w:name w:val="WW_CharLFO6LVL8"/>
    <w:rPr>
      <w:rFonts w:cs="Courier New"/>
    </w:rPr>
  </w:style>
  <w:style w:type="character" w:customStyle="1" w:styleId="WWCharLFO9LVL2">
    <w:name w:val="WW_CharLFO9LVL2"/>
    <w:rPr>
      <w:rFonts w:cs="Courier New"/>
    </w:rPr>
  </w:style>
  <w:style w:type="character" w:customStyle="1" w:styleId="WWCharLFO9LVL5">
    <w:name w:val="WW_CharLFO9LVL5"/>
    <w:rPr>
      <w:rFonts w:cs="Courier New"/>
    </w:rPr>
  </w:style>
  <w:style w:type="character" w:customStyle="1" w:styleId="WWCharLFO9LVL8">
    <w:name w:val="WW_CharLFO9LVL8"/>
    <w:rPr>
      <w:rFonts w:cs="Courier New"/>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eastAsia="Arial Unicode MS" w:hAnsi="Arial" w:cs="Mangal"/>
      <w:sz w:val="28"/>
      <w:szCs w:val="28"/>
    </w:rPr>
  </w:style>
  <w:style w:type="paragraph" w:styleId="BodyText">
    <w:name w:val="Body Text"/>
    <w:basedOn w:val="Normal"/>
    <w:pPr>
      <w:jc w:val="both"/>
    </w:pPr>
    <w:rPr>
      <w:rFonts w:ascii="Century Gothic" w:hAnsi="Century Gothic" w:cs="Century Gothic"/>
      <w:b/>
      <w:bCs/>
      <w:sz w:val="22"/>
    </w:r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styleId="BodyText2">
    <w:name w:val="Body Text 2"/>
    <w:basedOn w:val="Normal"/>
    <w:pPr>
      <w:jc w:val="both"/>
    </w:pPr>
    <w:rPr>
      <w:rFonts w:ascii="Century Gothic" w:hAnsi="Century Gothic" w:cs="Century Gothic"/>
      <w:sz w:val="22"/>
    </w:rPr>
  </w:style>
  <w:style w:type="paragraph" w:styleId="Footer">
    <w:name w:val="footer"/>
    <w:basedOn w:val="Normal"/>
    <w:pPr>
      <w:suppressLineNumbers/>
      <w:tabs>
        <w:tab w:val="center" w:pos="4320"/>
        <w:tab w:val="right" w:pos="8640"/>
      </w:tabs>
    </w:pPr>
  </w:style>
  <w:style w:type="paragraph" w:customStyle="1" w:styleId="Framecontents">
    <w:name w:val="Frame contents"/>
    <w:basedOn w:val="BodyText"/>
  </w:style>
  <w:style w:type="paragraph" w:styleId="Header">
    <w:name w:val="header"/>
    <w:basedOn w:val="Normal"/>
    <w:pPr>
      <w:suppressLineNumbers/>
      <w:tabs>
        <w:tab w:val="center" w:pos="4986"/>
        <w:tab w:val="right" w:pos="9972"/>
      </w:tabs>
    </w:pPr>
  </w:style>
  <w:style w:type="paragraph" w:styleId="ListParagraph">
    <w:name w:val="List Paragraph"/>
    <w:basedOn w:val="Normal"/>
    <w:uiPriority w:val="99"/>
    <w:qFormat/>
    <w:pPr>
      <w:spacing w:after="200" w:line="276" w:lineRule="auto"/>
      <w:ind w:left="720"/>
    </w:pPr>
    <w:rPr>
      <w:rFonts w:ascii="Calibri" w:eastAsia="SimSun" w:hAnsi="Calibri" w:cs="Calibri"/>
      <w:sz w:val="22"/>
      <w:szCs w:val="22"/>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PreformattedText">
    <w:name w:val="Preformatted Text"/>
    <w:basedOn w:val="Normal"/>
    <w:rPr>
      <w:rFonts w:ascii="Courier New" w:eastAsia="Courier New" w:hAnsi="Courier New" w:cs="Courier New"/>
    </w:rPr>
  </w:style>
  <w:style w:type="paragraph" w:styleId="BodyTextIndent2">
    <w:name w:val="Body Text Indent 2"/>
    <w:basedOn w:val="Normal"/>
    <w:pPr>
      <w:ind w:left="709"/>
      <w:jc w:val="both"/>
    </w:pPr>
    <w:rPr>
      <w:rFonts w:ascii="Arial" w:hAnsi="Arial" w:cs="Arial"/>
    </w:rPr>
  </w:style>
  <w:style w:type="paragraph" w:styleId="BalloonText">
    <w:name w:val="Balloon Text"/>
    <w:basedOn w:val="Normal"/>
    <w:rPr>
      <w:rFonts w:ascii="Segoe UI" w:hAnsi="Segoe UI" w:cs="Segoe UI"/>
      <w:sz w:val="18"/>
      <w:szCs w:val="18"/>
    </w:rPr>
  </w:style>
  <w:style w:type="paragraph" w:styleId="NoSpacing">
    <w:name w:val="No Spacing"/>
    <w:qFormat/>
    <w:pPr>
      <w:suppressAutoHyphens/>
      <w:spacing w:line="100" w:lineRule="atLeast"/>
      <w:textAlignment w:val="baseline"/>
    </w:pPr>
    <w:rPr>
      <w:rFonts w:ascii="Calibri" w:hAnsi="Calibri" w:cs="Calibri"/>
      <w:kern w:val="1"/>
      <w:sz w:val="22"/>
      <w:szCs w:val="22"/>
      <w:lang w:val="en-US" w:eastAsia="ar-SA"/>
    </w:rPr>
  </w:style>
  <w:style w:type="paragraph" w:styleId="NormalWeb">
    <w:name w:val="Normal (Web)"/>
    <w:basedOn w:val="Normal"/>
    <w:uiPriority w:val="99"/>
    <w:qFormat/>
    <w:pPr>
      <w:suppressAutoHyphens w:val="0"/>
      <w:spacing w:before="100" w:after="115"/>
    </w:pPr>
    <w:rPr>
      <w:color w:val="000000"/>
    </w:rPr>
  </w:style>
  <w:style w:type="paragraph" w:styleId="Title">
    <w:name w:val="Title"/>
    <w:basedOn w:val="Normal"/>
    <w:next w:val="Subtitle"/>
    <w:qFormat/>
    <w:pPr>
      <w:jc w:val="center"/>
    </w:pPr>
    <w:rPr>
      <w:rFonts w:ascii="Century Gothic" w:hAnsi="Century Gothic" w:cs="Century Gothic"/>
      <w:b/>
      <w:bCs/>
      <w:sz w:val="36"/>
      <w:szCs w:val="28"/>
    </w:rPr>
  </w:style>
  <w:style w:type="paragraph" w:styleId="Subtitle">
    <w:name w:val="Subtitle"/>
    <w:basedOn w:val="Normal"/>
    <w:next w:val="BodyText"/>
    <w:qFormat/>
    <w:pPr>
      <w:spacing w:after="160"/>
    </w:pPr>
    <w:rPr>
      <w:rFonts w:ascii="Calibri" w:hAnsi="Calibri" w:cs="Calibri"/>
      <w:i/>
      <w:iCs/>
      <w:color w:val="5A5A5A"/>
      <w:spacing w:val="15"/>
      <w:sz w:val="22"/>
      <w:szCs w:val="22"/>
    </w:rPr>
  </w:style>
  <w:style w:type="paragraph" w:customStyle="1" w:styleId="Standard">
    <w:name w:val="Standard"/>
    <w:qFormat/>
    <w:pPr>
      <w:widowControl w:val="0"/>
      <w:suppressAutoHyphens/>
      <w:textAlignment w:val="baseline"/>
    </w:pPr>
    <w:rPr>
      <w:rFonts w:eastAsia="Lucida Sans Unicode" w:cs="Tahoma"/>
      <w:kern w:val="1"/>
      <w:sz w:val="24"/>
      <w:szCs w:val="24"/>
      <w:lang w:val="de-DE" w:eastAsia="fa-IR" w:bidi="fa-IR"/>
    </w:rPr>
  </w:style>
  <w:style w:type="table" w:styleId="TableGrid">
    <w:name w:val="Table Grid"/>
    <w:basedOn w:val="TableNormal"/>
    <w:uiPriority w:val="39"/>
    <w:rsid w:val="00A01E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user">
    <w:name w:val="Standard (user)"/>
    <w:rsid w:val="00F56D39"/>
    <w:pPr>
      <w:suppressAutoHyphens/>
      <w:autoSpaceDN w:val="0"/>
    </w:pPr>
    <w:rPr>
      <w:kern w:val="3"/>
      <w:sz w:val="24"/>
      <w:szCs w:val="24"/>
      <w:lang w:val="en-US" w:eastAsia="zh-CN"/>
    </w:rPr>
  </w:style>
  <w:style w:type="character" w:customStyle="1" w:styleId="WW-DefaultParagraphFont11111">
    <w:name w:val="WW-Default Paragraph Font11111"/>
    <w:rsid w:val="007E6116"/>
  </w:style>
  <w:style w:type="paragraph" w:customStyle="1" w:styleId="WW-Default">
    <w:name w:val="WW-Default"/>
    <w:rsid w:val="007E6116"/>
    <w:pPr>
      <w:suppressAutoHyphens/>
      <w:autoSpaceDE w:val="0"/>
      <w:autoSpaceDN w:val="0"/>
      <w:textAlignment w:val="baseline"/>
    </w:pPr>
    <w:rPr>
      <w:rFonts w:ascii="Arial" w:eastAsia="Arial" w:hAnsi="Arial" w:cs="Arial"/>
      <w:color w:val="000000"/>
      <w:kern w:val="3"/>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823349">
      <w:bodyDiv w:val="1"/>
      <w:marLeft w:val="0"/>
      <w:marRight w:val="0"/>
      <w:marTop w:val="0"/>
      <w:marBottom w:val="0"/>
      <w:divBdr>
        <w:top w:val="none" w:sz="0" w:space="0" w:color="auto"/>
        <w:left w:val="none" w:sz="0" w:space="0" w:color="auto"/>
        <w:bottom w:val="none" w:sz="0" w:space="0" w:color="auto"/>
        <w:right w:val="none" w:sz="0" w:space="0" w:color="auto"/>
      </w:divBdr>
    </w:div>
    <w:div w:id="764112144">
      <w:bodyDiv w:val="1"/>
      <w:marLeft w:val="0"/>
      <w:marRight w:val="0"/>
      <w:marTop w:val="0"/>
      <w:marBottom w:val="0"/>
      <w:divBdr>
        <w:top w:val="none" w:sz="0" w:space="0" w:color="auto"/>
        <w:left w:val="none" w:sz="0" w:space="0" w:color="auto"/>
        <w:bottom w:val="none" w:sz="0" w:space="0" w:color="auto"/>
        <w:right w:val="none" w:sz="0" w:space="0" w:color="auto"/>
      </w:divBdr>
    </w:div>
    <w:div w:id="805246828">
      <w:bodyDiv w:val="1"/>
      <w:marLeft w:val="0"/>
      <w:marRight w:val="0"/>
      <w:marTop w:val="0"/>
      <w:marBottom w:val="0"/>
      <w:divBdr>
        <w:top w:val="none" w:sz="0" w:space="0" w:color="auto"/>
        <w:left w:val="none" w:sz="0" w:space="0" w:color="auto"/>
        <w:bottom w:val="none" w:sz="0" w:space="0" w:color="auto"/>
        <w:right w:val="none" w:sz="0" w:space="0" w:color="auto"/>
      </w:divBdr>
      <w:divsChild>
        <w:div w:id="976569351">
          <w:marLeft w:val="0"/>
          <w:marRight w:val="0"/>
          <w:marTop w:val="0"/>
          <w:marBottom w:val="0"/>
          <w:divBdr>
            <w:top w:val="none" w:sz="0" w:space="0" w:color="auto"/>
            <w:left w:val="none" w:sz="0" w:space="0" w:color="auto"/>
            <w:bottom w:val="none" w:sz="0" w:space="0" w:color="auto"/>
            <w:right w:val="none" w:sz="0" w:space="0" w:color="auto"/>
          </w:divBdr>
        </w:div>
        <w:div w:id="1253735344">
          <w:marLeft w:val="0"/>
          <w:marRight w:val="0"/>
          <w:marTop w:val="0"/>
          <w:marBottom w:val="0"/>
          <w:divBdr>
            <w:top w:val="none" w:sz="0" w:space="0" w:color="auto"/>
            <w:left w:val="none" w:sz="0" w:space="0" w:color="auto"/>
            <w:bottom w:val="none" w:sz="0" w:space="0" w:color="auto"/>
            <w:right w:val="none" w:sz="0" w:space="0" w:color="auto"/>
          </w:divBdr>
        </w:div>
        <w:div w:id="1066684244">
          <w:marLeft w:val="0"/>
          <w:marRight w:val="0"/>
          <w:marTop w:val="0"/>
          <w:marBottom w:val="0"/>
          <w:divBdr>
            <w:top w:val="none" w:sz="0" w:space="0" w:color="auto"/>
            <w:left w:val="none" w:sz="0" w:space="0" w:color="auto"/>
            <w:bottom w:val="none" w:sz="0" w:space="0" w:color="auto"/>
            <w:right w:val="none" w:sz="0" w:space="0" w:color="auto"/>
          </w:divBdr>
        </w:div>
        <w:div w:id="1487279346">
          <w:marLeft w:val="0"/>
          <w:marRight w:val="0"/>
          <w:marTop w:val="0"/>
          <w:marBottom w:val="0"/>
          <w:divBdr>
            <w:top w:val="none" w:sz="0" w:space="0" w:color="auto"/>
            <w:left w:val="none" w:sz="0" w:space="0" w:color="auto"/>
            <w:bottom w:val="none" w:sz="0" w:space="0" w:color="auto"/>
            <w:right w:val="none" w:sz="0" w:space="0" w:color="auto"/>
          </w:divBdr>
        </w:div>
        <w:div w:id="257367520">
          <w:marLeft w:val="0"/>
          <w:marRight w:val="0"/>
          <w:marTop w:val="0"/>
          <w:marBottom w:val="0"/>
          <w:divBdr>
            <w:top w:val="none" w:sz="0" w:space="0" w:color="auto"/>
            <w:left w:val="none" w:sz="0" w:space="0" w:color="auto"/>
            <w:bottom w:val="none" w:sz="0" w:space="0" w:color="auto"/>
            <w:right w:val="none" w:sz="0" w:space="0" w:color="auto"/>
          </w:divBdr>
        </w:div>
      </w:divsChild>
    </w:div>
    <w:div w:id="868294500">
      <w:bodyDiv w:val="1"/>
      <w:marLeft w:val="0"/>
      <w:marRight w:val="0"/>
      <w:marTop w:val="0"/>
      <w:marBottom w:val="0"/>
      <w:divBdr>
        <w:top w:val="none" w:sz="0" w:space="0" w:color="auto"/>
        <w:left w:val="none" w:sz="0" w:space="0" w:color="auto"/>
        <w:bottom w:val="none" w:sz="0" w:space="0" w:color="auto"/>
        <w:right w:val="none" w:sz="0" w:space="0" w:color="auto"/>
      </w:divBdr>
      <w:divsChild>
        <w:div w:id="1572544335">
          <w:marLeft w:val="0"/>
          <w:marRight w:val="0"/>
          <w:marTop w:val="0"/>
          <w:marBottom w:val="0"/>
          <w:divBdr>
            <w:top w:val="none" w:sz="0" w:space="0" w:color="auto"/>
            <w:left w:val="none" w:sz="0" w:space="0" w:color="auto"/>
            <w:bottom w:val="none" w:sz="0" w:space="0" w:color="auto"/>
            <w:right w:val="none" w:sz="0" w:space="0" w:color="auto"/>
          </w:divBdr>
          <w:divsChild>
            <w:div w:id="617565045">
              <w:marLeft w:val="0"/>
              <w:marRight w:val="0"/>
              <w:marTop w:val="0"/>
              <w:marBottom w:val="0"/>
              <w:divBdr>
                <w:top w:val="none" w:sz="0" w:space="0" w:color="auto"/>
                <w:left w:val="none" w:sz="0" w:space="0" w:color="auto"/>
                <w:bottom w:val="none" w:sz="0" w:space="0" w:color="auto"/>
                <w:right w:val="none" w:sz="0" w:space="0" w:color="auto"/>
              </w:divBdr>
              <w:divsChild>
                <w:div w:id="833031595">
                  <w:marLeft w:val="0"/>
                  <w:marRight w:val="0"/>
                  <w:marTop w:val="0"/>
                  <w:marBottom w:val="0"/>
                  <w:divBdr>
                    <w:top w:val="none" w:sz="0" w:space="0" w:color="auto"/>
                    <w:left w:val="none" w:sz="0" w:space="0" w:color="auto"/>
                    <w:bottom w:val="none" w:sz="0" w:space="0" w:color="auto"/>
                    <w:right w:val="none" w:sz="0" w:space="0" w:color="auto"/>
                  </w:divBdr>
                </w:div>
                <w:div w:id="1441299289">
                  <w:marLeft w:val="0"/>
                  <w:marRight w:val="0"/>
                  <w:marTop w:val="0"/>
                  <w:marBottom w:val="0"/>
                  <w:divBdr>
                    <w:top w:val="none" w:sz="0" w:space="0" w:color="auto"/>
                    <w:left w:val="none" w:sz="0" w:space="0" w:color="auto"/>
                    <w:bottom w:val="none" w:sz="0" w:space="0" w:color="auto"/>
                    <w:right w:val="none" w:sz="0" w:space="0" w:color="auto"/>
                  </w:divBdr>
                </w:div>
                <w:div w:id="1006178449">
                  <w:marLeft w:val="0"/>
                  <w:marRight w:val="0"/>
                  <w:marTop w:val="0"/>
                  <w:marBottom w:val="0"/>
                  <w:divBdr>
                    <w:top w:val="none" w:sz="0" w:space="0" w:color="auto"/>
                    <w:left w:val="none" w:sz="0" w:space="0" w:color="auto"/>
                    <w:bottom w:val="none" w:sz="0" w:space="0" w:color="auto"/>
                    <w:right w:val="none" w:sz="0" w:space="0" w:color="auto"/>
                  </w:divBdr>
                </w:div>
              </w:divsChild>
            </w:div>
            <w:div w:id="1870871879">
              <w:marLeft w:val="0"/>
              <w:marRight w:val="0"/>
              <w:marTop w:val="0"/>
              <w:marBottom w:val="0"/>
              <w:divBdr>
                <w:top w:val="none" w:sz="0" w:space="0" w:color="auto"/>
                <w:left w:val="none" w:sz="0" w:space="0" w:color="auto"/>
                <w:bottom w:val="none" w:sz="0" w:space="0" w:color="auto"/>
                <w:right w:val="none" w:sz="0" w:space="0" w:color="auto"/>
              </w:divBdr>
              <w:divsChild>
                <w:div w:id="1526408776">
                  <w:marLeft w:val="0"/>
                  <w:marRight w:val="0"/>
                  <w:marTop w:val="0"/>
                  <w:marBottom w:val="0"/>
                  <w:divBdr>
                    <w:top w:val="none" w:sz="0" w:space="0" w:color="auto"/>
                    <w:left w:val="none" w:sz="0" w:space="0" w:color="auto"/>
                    <w:bottom w:val="none" w:sz="0" w:space="0" w:color="auto"/>
                    <w:right w:val="none" w:sz="0" w:space="0" w:color="auto"/>
                  </w:divBdr>
                </w:div>
                <w:div w:id="853423353">
                  <w:marLeft w:val="0"/>
                  <w:marRight w:val="0"/>
                  <w:marTop w:val="0"/>
                  <w:marBottom w:val="0"/>
                  <w:divBdr>
                    <w:top w:val="none" w:sz="0" w:space="0" w:color="auto"/>
                    <w:left w:val="none" w:sz="0" w:space="0" w:color="auto"/>
                    <w:bottom w:val="none" w:sz="0" w:space="0" w:color="auto"/>
                    <w:right w:val="none" w:sz="0" w:space="0" w:color="auto"/>
                  </w:divBdr>
                </w:div>
                <w:div w:id="1303314978">
                  <w:marLeft w:val="0"/>
                  <w:marRight w:val="0"/>
                  <w:marTop w:val="0"/>
                  <w:marBottom w:val="0"/>
                  <w:divBdr>
                    <w:top w:val="none" w:sz="0" w:space="0" w:color="auto"/>
                    <w:left w:val="none" w:sz="0" w:space="0" w:color="auto"/>
                    <w:bottom w:val="none" w:sz="0" w:space="0" w:color="auto"/>
                    <w:right w:val="none" w:sz="0" w:space="0" w:color="auto"/>
                  </w:divBdr>
                </w:div>
                <w:div w:id="1298297502">
                  <w:marLeft w:val="0"/>
                  <w:marRight w:val="0"/>
                  <w:marTop w:val="0"/>
                  <w:marBottom w:val="0"/>
                  <w:divBdr>
                    <w:top w:val="none" w:sz="0" w:space="0" w:color="auto"/>
                    <w:left w:val="none" w:sz="0" w:space="0" w:color="auto"/>
                    <w:bottom w:val="none" w:sz="0" w:space="0" w:color="auto"/>
                    <w:right w:val="none" w:sz="0" w:space="0" w:color="auto"/>
                  </w:divBdr>
                </w:div>
                <w:div w:id="916205991">
                  <w:marLeft w:val="0"/>
                  <w:marRight w:val="0"/>
                  <w:marTop w:val="0"/>
                  <w:marBottom w:val="0"/>
                  <w:divBdr>
                    <w:top w:val="none" w:sz="0" w:space="0" w:color="auto"/>
                    <w:left w:val="none" w:sz="0" w:space="0" w:color="auto"/>
                    <w:bottom w:val="none" w:sz="0" w:space="0" w:color="auto"/>
                    <w:right w:val="none" w:sz="0" w:space="0" w:color="auto"/>
                  </w:divBdr>
                </w:div>
                <w:div w:id="2083746867">
                  <w:marLeft w:val="0"/>
                  <w:marRight w:val="0"/>
                  <w:marTop w:val="0"/>
                  <w:marBottom w:val="0"/>
                  <w:divBdr>
                    <w:top w:val="none" w:sz="0" w:space="0" w:color="auto"/>
                    <w:left w:val="none" w:sz="0" w:space="0" w:color="auto"/>
                    <w:bottom w:val="none" w:sz="0" w:space="0" w:color="auto"/>
                    <w:right w:val="none" w:sz="0" w:space="0" w:color="auto"/>
                  </w:divBdr>
                </w:div>
                <w:div w:id="1992635222">
                  <w:marLeft w:val="0"/>
                  <w:marRight w:val="0"/>
                  <w:marTop w:val="0"/>
                  <w:marBottom w:val="0"/>
                  <w:divBdr>
                    <w:top w:val="none" w:sz="0" w:space="0" w:color="auto"/>
                    <w:left w:val="none" w:sz="0" w:space="0" w:color="auto"/>
                    <w:bottom w:val="none" w:sz="0" w:space="0" w:color="auto"/>
                    <w:right w:val="none" w:sz="0" w:space="0" w:color="auto"/>
                  </w:divBdr>
                </w:div>
                <w:div w:id="20225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91512">
          <w:marLeft w:val="0"/>
          <w:marRight w:val="0"/>
          <w:marTop w:val="0"/>
          <w:marBottom w:val="0"/>
          <w:divBdr>
            <w:top w:val="none" w:sz="0" w:space="0" w:color="auto"/>
            <w:left w:val="none" w:sz="0" w:space="0" w:color="auto"/>
            <w:bottom w:val="none" w:sz="0" w:space="0" w:color="auto"/>
            <w:right w:val="none" w:sz="0" w:space="0" w:color="auto"/>
          </w:divBdr>
          <w:divsChild>
            <w:div w:id="118571559">
              <w:marLeft w:val="0"/>
              <w:marRight w:val="0"/>
              <w:marTop w:val="0"/>
              <w:marBottom w:val="0"/>
              <w:divBdr>
                <w:top w:val="none" w:sz="0" w:space="0" w:color="auto"/>
                <w:left w:val="none" w:sz="0" w:space="0" w:color="auto"/>
                <w:bottom w:val="none" w:sz="0" w:space="0" w:color="auto"/>
                <w:right w:val="none" w:sz="0" w:space="0" w:color="auto"/>
              </w:divBdr>
            </w:div>
          </w:divsChild>
        </w:div>
        <w:div w:id="1880622535">
          <w:marLeft w:val="0"/>
          <w:marRight w:val="0"/>
          <w:marTop w:val="0"/>
          <w:marBottom w:val="0"/>
          <w:divBdr>
            <w:top w:val="none" w:sz="0" w:space="0" w:color="auto"/>
            <w:left w:val="none" w:sz="0" w:space="0" w:color="auto"/>
            <w:bottom w:val="none" w:sz="0" w:space="0" w:color="auto"/>
            <w:right w:val="none" w:sz="0" w:space="0" w:color="auto"/>
          </w:divBdr>
          <w:divsChild>
            <w:div w:id="58022357">
              <w:marLeft w:val="0"/>
              <w:marRight w:val="0"/>
              <w:marTop w:val="0"/>
              <w:marBottom w:val="0"/>
              <w:divBdr>
                <w:top w:val="none" w:sz="0" w:space="0" w:color="auto"/>
                <w:left w:val="none" w:sz="0" w:space="0" w:color="auto"/>
                <w:bottom w:val="none" w:sz="0" w:space="0" w:color="auto"/>
                <w:right w:val="none" w:sz="0" w:space="0" w:color="auto"/>
              </w:divBdr>
            </w:div>
            <w:div w:id="83402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7971">
      <w:bodyDiv w:val="1"/>
      <w:marLeft w:val="0"/>
      <w:marRight w:val="0"/>
      <w:marTop w:val="0"/>
      <w:marBottom w:val="0"/>
      <w:divBdr>
        <w:top w:val="none" w:sz="0" w:space="0" w:color="auto"/>
        <w:left w:val="none" w:sz="0" w:space="0" w:color="auto"/>
        <w:bottom w:val="none" w:sz="0" w:space="0" w:color="auto"/>
        <w:right w:val="none" w:sz="0" w:space="0" w:color="auto"/>
      </w:divBdr>
      <w:divsChild>
        <w:div w:id="2044358499">
          <w:marLeft w:val="0"/>
          <w:marRight w:val="0"/>
          <w:marTop w:val="0"/>
          <w:marBottom w:val="0"/>
          <w:divBdr>
            <w:top w:val="none" w:sz="0" w:space="0" w:color="auto"/>
            <w:left w:val="none" w:sz="0" w:space="0" w:color="auto"/>
            <w:bottom w:val="none" w:sz="0" w:space="0" w:color="auto"/>
            <w:right w:val="none" w:sz="0" w:space="0" w:color="auto"/>
          </w:divBdr>
        </w:div>
        <w:div w:id="1948192800">
          <w:marLeft w:val="0"/>
          <w:marRight w:val="0"/>
          <w:marTop w:val="0"/>
          <w:marBottom w:val="0"/>
          <w:divBdr>
            <w:top w:val="none" w:sz="0" w:space="0" w:color="auto"/>
            <w:left w:val="none" w:sz="0" w:space="0" w:color="auto"/>
            <w:bottom w:val="none" w:sz="0" w:space="0" w:color="auto"/>
            <w:right w:val="none" w:sz="0" w:space="0" w:color="auto"/>
          </w:divBdr>
          <w:divsChild>
            <w:div w:id="1629583552">
              <w:marLeft w:val="0"/>
              <w:marRight w:val="0"/>
              <w:marTop w:val="0"/>
              <w:marBottom w:val="0"/>
              <w:divBdr>
                <w:top w:val="none" w:sz="0" w:space="0" w:color="auto"/>
                <w:left w:val="none" w:sz="0" w:space="0" w:color="auto"/>
                <w:bottom w:val="none" w:sz="0" w:space="0" w:color="auto"/>
                <w:right w:val="none" w:sz="0" w:space="0" w:color="auto"/>
              </w:divBdr>
            </w:div>
            <w:div w:id="309405584">
              <w:marLeft w:val="0"/>
              <w:marRight w:val="0"/>
              <w:marTop w:val="0"/>
              <w:marBottom w:val="0"/>
              <w:divBdr>
                <w:top w:val="none" w:sz="0" w:space="0" w:color="auto"/>
                <w:left w:val="none" w:sz="0" w:space="0" w:color="auto"/>
                <w:bottom w:val="none" w:sz="0" w:space="0" w:color="auto"/>
                <w:right w:val="none" w:sz="0" w:space="0" w:color="auto"/>
              </w:divBdr>
            </w:div>
            <w:div w:id="1149009538">
              <w:marLeft w:val="0"/>
              <w:marRight w:val="0"/>
              <w:marTop w:val="0"/>
              <w:marBottom w:val="0"/>
              <w:divBdr>
                <w:top w:val="none" w:sz="0" w:space="0" w:color="auto"/>
                <w:left w:val="none" w:sz="0" w:space="0" w:color="auto"/>
                <w:bottom w:val="none" w:sz="0" w:space="0" w:color="auto"/>
                <w:right w:val="none" w:sz="0" w:space="0" w:color="auto"/>
              </w:divBdr>
            </w:div>
            <w:div w:id="177296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37405">
      <w:bodyDiv w:val="1"/>
      <w:marLeft w:val="0"/>
      <w:marRight w:val="0"/>
      <w:marTop w:val="0"/>
      <w:marBottom w:val="0"/>
      <w:divBdr>
        <w:top w:val="none" w:sz="0" w:space="0" w:color="auto"/>
        <w:left w:val="none" w:sz="0" w:space="0" w:color="auto"/>
        <w:bottom w:val="none" w:sz="0" w:space="0" w:color="auto"/>
        <w:right w:val="none" w:sz="0" w:space="0" w:color="auto"/>
      </w:divBdr>
      <w:divsChild>
        <w:div w:id="408237295">
          <w:marLeft w:val="0"/>
          <w:marRight w:val="0"/>
          <w:marTop w:val="0"/>
          <w:marBottom w:val="0"/>
          <w:divBdr>
            <w:top w:val="none" w:sz="0" w:space="0" w:color="auto"/>
            <w:left w:val="none" w:sz="0" w:space="0" w:color="auto"/>
            <w:bottom w:val="none" w:sz="0" w:space="0" w:color="auto"/>
            <w:right w:val="none" w:sz="0" w:space="0" w:color="auto"/>
          </w:divBdr>
        </w:div>
      </w:divsChild>
    </w:div>
    <w:div w:id="1221093215">
      <w:bodyDiv w:val="1"/>
      <w:marLeft w:val="0"/>
      <w:marRight w:val="0"/>
      <w:marTop w:val="0"/>
      <w:marBottom w:val="0"/>
      <w:divBdr>
        <w:top w:val="none" w:sz="0" w:space="0" w:color="auto"/>
        <w:left w:val="none" w:sz="0" w:space="0" w:color="auto"/>
        <w:bottom w:val="none" w:sz="0" w:space="0" w:color="auto"/>
        <w:right w:val="none" w:sz="0" w:space="0" w:color="auto"/>
      </w:divBdr>
      <w:divsChild>
        <w:div w:id="1998725243">
          <w:marLeft w:val="0"/>
          <w:marRight w:val="0"/>
          <w:marTop w:val="0"/>
          <w:marBottom w:val="0"/>
          <w:divBdr>
            <w:top w:val="none" w:sz="0" w:space="0" w:color="auto"/>
            <w:left w:val="none" w:sz="0" w:space="0" w:color="auto"/>
            <w:bottom w:val="none" w:sz="0" w:space="0" w:color="auto"/>
            <w:right w:val="none" w:sz="0" w:space="0" w:color="auto"/>
          </w:divBdr>
        </w:div>
        <w:div w:id="646931628">
          <w:marLeft w:val="0"/>
          <w:marRight w:val="0"/>
          <w:marTop w:val="0"/>
          <w:marBottom w:val="0"/>
          <w:divBdr>
            <w:top w:val="none" w:sz="0" w:space="0" w:color="auto"/>
            <w:left w:val="none" w:sz="0" w:space="0" w:color="auto"/>
            <w:bottom w:val="none" w:sz="0" w:space="0" w:color="auto"/>
            <w:right w:val="none" w:sz="0" w:space="0" w:color="auto"/>
          </w:divBdr>
          <w:divsChild>
            <w:div w:id="84751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99364">
      <w:bodyDiv w:val="1"/>
      <w:marLeft w:val="0"/>
      <w:marRight w:val="0"/>
      <w:marTop w:val="0"/>
      <w:marBottom w:val="0"/>
      <w:divBdr>
        <w:top w:val="none" w:sz="0" w:space="0" w:color="auto"/>
        <w:left w:val="none" w:sz="0" w:space="0" w:color="auto"/>
        <w:bottom w:val="none" w:sz="0" w:space="0" w:color="auto"/>
        <w:right w:val="none" w:sz="0" w:space="0" w:color="auto"/>
      </w:divBdr>
      <w:divsChild>
        <w:div w:id="1022046587">
          <w:marLeft w:val="0"/>
          <w:marRight w:val="0"/>
          <w:marTop w:val="0"/>
          <w:marBottom w:val="0"/>
          <w:divBdr>
            <w:top w:val="none" w:sz="0" w:space="0" w:color="auto"/>
            <w:left w:val="none" w:sz="0" w:space="0" w:color="auto"/>
            <w:bottom w:val="none" w:sz="0" w:space="0" w:color="auto"/>
            <w:right w:val="none" w:sz="0" w:space="0" w:color="auto"/>
          </w:divBdr>
        </w:div>
        <w:div w:id="1426030167">
          <w:marLeft w:val="0"/>
          <w:marRight w:val="0"/>
          <w:marTop w:val="0"/>
          <w:marBottom w:val="0"/>
          <w:divBdr>
            <w:top w:val="none" w:sz="0" w:space="0" w:color="auto"/>
            <w:left w:val="none" w:sz="0" w:space="0" w:color="auto"/>
            <w:bottom w:val="none" w:sz="0" w:space="0" w:color="auto"/>
            <w:right w:val="none" w:sz="0" w:space="0" w:color="auto"/>
          </w:divBdr>
        </w:div>
        <w:div w:id="270478554">
          <w:marLeft w:val="0"/>
          <w:marRight w:val="0"/>
          <w:marTop w:val="0"/>
          <w:marBottom w:val="0"/>
          <w:divBdr>
            <w:top w:val="none" w:sz="0" w:space="0" w:color="auto"/>
            <w:left w:val="none" w:sz="0" w:space="0" w:color="auto"/>
            <w:bottom w:val="none" w:sz="0" w:space="0" w:color="auto"/>
            <w:right w:val="none" w:sz="0" w:space="0" w:color="auto"/>
          </w:divBdr>
        </w:div>
      </w:divsChild>
    </w:div>
    <w:div w:id="1447650819">
      <w:bodyDiv w:val="1"/>
      <w:marLeft w:val="0"/>
      <w:marRight w:val="0"/>
      <w:marTop w:val="0"/>
      <w:marBottom w:val="0"/>
      <w:divBdr>
        <w:top w:val="none" w:sz="0" w:space="0" w:color="auto"/>
        <w:left w:val="none" w:sz="0" w:space="0" w:color="auto"/>
        <w:bottom w:val="none" w:sz="0" w:space="0" w:color="auto"/>
        <w:right w:val="none" w:sz="0" w:space="0" w:color="auto"/>
      </w:divBdr>
    </w:div>
    <w:div w:id="1532957790">
      <w:bodyDiv w:val="1"/>
      <w:marLeft w:val="0"/>
      <w:marRight w:val="0"/>
      <w:marTop w:val="0"/>
      <w:marBottom w:val="0"/>
      <w:divBdr>
        <w:top w:val="none" w:sz="0" w:space="0" w:color="auto"/>
        <w:left w:val="none" w:sz="0" w:space="0" w:color="auto"/>
        <w:bottom w:val="none" w:sz="0" w:space="0" w:color="auto"/>
        <w:right w:val="none" w:sz="0" w:space="0" w:color="auto"/>
      </w:divBdr>
      <w:divsChild>
        <w:div w:id="306710267">
          <w:marLeft w:val="0"/>
          <w:marRight w:val="0"/>
          <w:marTop w:val="180"/>
          <w:marBottom w:val="180"/>
          <w:divBdr>
            <w:top w:val="none" w:sz="0" w:space="0" w:color="auto"/>
            <w:left w:val="none" w:sz="0" w:space="0" w:color="auto"/>
            <w:bottom w:val="none" w:sz="0" w:space="0" w:color="auto"/>
            <w:right w:val="none" w:sz="0" w:space="0" w:color="auto"/>
          </w:divBdr>
        </w:div>
      </w:divsChild>
    </w:div>
    <w:div w:id="1703049138">
      <w:bodyDiv w:val="1"/>
      <w:marLeft w:val="0"/>
      <w:marRight w:val="0"/>
      <w:marTop w:val="0"/>
      <w:marBottom w:val="0"/>
      <w:divBdr>
        <w:top w:val="none" w:sz="0" w:space="0" w:color="auto"/>
        <w:left w:val="none" w:sz="0" w:space="0" w:color="auto"/>
        <w:bottom w:val="none" w:sz="0" w:space="0" w:color="auto"/>
        <w:right w:val="none" w:sz="0" w:space="0" w:color="auto"/>
      </w:divBdr>
    </w:div>
    <w:div w:id="1795709339">
      <w:bodyDiv w:val="1"/>
      <w:marLeft w:val="0"/>
      <w:marRight w:val="0"/>
      <w:marTop w:val="0"/>
      <w:marBottom w:val="0"/>
      <w:divBdr>
        <w:top w:val="none" w:sz="0" w:space="0" w:color="auto"/>
        <w:left w:val="none" w:sz="0" w:space="0" w:color="auto"/>
        <w:bottom w:val="none" w:sz="0" w:space="0" w:color="auto"/>
        <w:right w:val="none" w:sz="0" w:space="0" w:color="auto"/>
      </w:divBdr>
      <w:divsChild>
        <w:div w:id="1959987214">
          <w:marLeft w:val="0"/>
          <w:marRight w:val="0"/>
          <w:marTop w:val="0"/>
          <w:marBottom w:val="0"/>
          <w:divBdr>
            <w:top w:val="none" w:sz="0" w:space="0" w:color="auto"/>
            <w:left w:val="none" w:sz="0" w:space="0" w:color="auto"/>
            <w:bottom w:val="none" w:sz="0" w:space="0" w:color="auto"/>
            <w:right w:val="none" w:sz="0" w:space="0" w:color="auto"/>
          </w:divBdr>
        </w:div>
        <w:div w:id="364216001">
          <w:marLeft w:val="0"/>
          <w:marRight w:val="0"/>
          <w:marTop w:val="0"/>
          <w:marBottom w:val="0"/>
          <w:divBdr>
            <w:top w:val="none" w:sz="0" w:space="0" w:color="auto"/>
            <w:left w:val="none" w:sz="0" w:space="0" w:color="auto"/>
            <w:bottom w:val="none" w:sz="0" w:space="0" w:color="auto"/>
            <w:right w:val="none" w:sz="0" w:space="0" w:color="auto"/>
          </w:divBdr>
        </w:div>
      </w:divsChild>
    </w:div>
    <w:div w:id="2066635469">
      <w:bodyDiv w:val="1"/>
      <w:marLeft w:val="0"/>
      <w:marRight w:val="0"/>
      <w:marTop w:val="0"/>
      <w:marBottom w:val="0"/>
      <w:divBdr>
        <w:top w:val="none" w:sz="0" w:space="0" w:color="auto"/>
        <w:left w:val="none" w:sz="0" w:space="0" w:color="auto"/>
        <w:bottom w:val="none" w:sz="0" w:space="0" w:color="auto"/>
        <w:right w:val="none" w:sz="0" w:space="0" w:color="auto"/>
      </w:divBdr>
      <w:divsChild>
        <w:div w:id="510878198">
          <w:marLeft w:val="0"/>
          <w:marRight w:val="0"/>
          <w:marTop w:val="0"/>
          <w:marBottom w:val="0"/>
          <w:divBdr>
            <w:top w:val="none" w:sz="0" w:space="0" w:color="auto"/>
            <w:left w:val="none" w:sz="0" w:space="0" w:color="auto"/>
            <w:bottom w:val="none" w:sz="0" w:space="0" w:color="auto"/>
            <w:right w:val="none" w:sz="0" w:space="0" w:color="auto"/>
          </w:divBdr>
        </w:div>
        <w:div w:id="1067534445">
          <w:marLeft w:val="0"/>
          <w:marRight w:val="0"/>
          <w:marTop w:val="0"/>
          <w:marBottom w:val="0"/>
          <w:divBdr>
            <w:top w:val="none" w:sz="0" w:space="0" w:color="auto"/>
            <w:left w:val="none" w:sz="0" w:space="0" w:color="auto"/>
            <w:bottom w:val="none" w:sz="0" w:space="0" w:color="auto"/>
            <w:right w:val="none" w:sz="0" w:space="0" w:color="auto"/>
          </w:divBdr>
        </w:div>
        <w:div w:id="318004446">
          <w:marLeft w:val="0"/>
          <w:marRight w:val="0"/>
          <w:marTop w:val="0"/>
          <w:marBottom w:val="0"/>
          <w:divBdr>
            <w:top w:val="none" w:sz="0" w:space="0" w:color="auto"/>
            <w:left w:val="none" w:sz="0" w:space="0" w:color="auto"/>
            <w:bottom w:val="none" w:sz="0" w:space="0" w:color="auto"/>
            <w:right w:val="none" w:sz="0" w:space="0" w:color="auto"/>
          </w:divBdr>
        </w:div>
        <w:div w:id="1254825566">
          <w:marLeft w:val="0"/>
          <w:marRight w:val="0"/>
          <w:marTop w:val="0"/>
          <w:marBottom w:val="0"/>
          <w:divBdr>
            <w:top w:val="none" w:sz="0" w:space="0" w:color="auto"/>
            <w:left w:val="none" w:sz="0" w:space="0" w:color="auto"/>
            <w:bottom w:val="none" w:sz="0" w:space="0" w:color="auto"/>
            <w:right w:val="none" w:sz="0" w:space="0" w:color="auto"/>
          </w:divBdr>
        </w:div>
        <w:div w:id="394743735">
          <w:marLeft w:val="0"/>
          <w:marRight w:val="0"/>
          <w:marTop w:val="0"/>
          <w:marBottom w:val="0"/>
          <w:divBdr>
            <w:top w:val="none" w:sz="0" w:space="0" w:color="auto"/>
            <w:left w:val="none" w:sz="0" w:space="0" w:color="auto"/>
            <w:bottom w:val="none" w:sz="0" w:space="0" w:color="auto"/>
            <w:right w:val="none" w:sz="0" w:space="0" w:color="auto"/>
          </w:divBdr>
        </w:div>
        <w:div w:id="1224294164">
          <w:marLeft w:val="0"/>
          <w:marRight w:val="0"/>
          <w:marTop w:val="0"/>
          <w:marBottom w:val="0"/>
          <w:divBdr>
            <w:top w:val="none" w:sz="0" w:space="0" w:color="auto"/>
            <w:left w:val="none" w:sz="0" w:space="0" w:color="auto"/>
            <w:bottom w:val="none" w:sz="0" w:space="0" w:color="auto"/>
            <w:right w:val="none" w:sz="0" w:space="0" w:color="auto"/>
          </w:divBdr>
        </w:div>
        <w:div w:id="1795370434">
          <w:marLeft w:val="0"/>
          <w:marRight w:val="0"/>
          <w:marTop w:val="0"/>
          <w:marBottom w:val="0"/>
          <w:divBdr>
            <w:top w:val="none" w:sz="0" w:space="0" w:color="auto"/>
            <w:left w:val="none" w:sz="0" w:space="0" w:color="auto"/>
            <w:bottom w:val="none" w:sz="0" w:space="0" w:color="auto"/>
            <w:right w:val="none" w:sz="0" w:space="0" w:color="auto"/>
          </w:divBdr>
        </w:div>
        <w:div w:id="331371871">
          <w:marLeft w:val="0"/>
          <w:marRight w:val="0"/>
          <w:marTop w:val="0"/>
          <w:marBottom w:val="0"/>
          <w:divBdr>
            <w:top w:val="none" w:sz="0" w:space="0" w:color="auto"/>
            <w:left w:val="none" w:sz="0" w:space="0" w:color="auto"/>
            <w:bottom w:val="none" w:sz="0" w:space="0" w:color="auto"/>
            <w:right w:val="none" w:sz="0" w:space="0" w:color="auto"/>
          </w:divBdr>
        </w:div>
        <w:div w:id="7933289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DD8BD-C302-4A0B-B33A-1FF70AB3A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769</TotalTime>
  <Pages>5</Pages>
  <Words>1034</Words>
  <Characters>5895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TAMILNAD MERCANTILE BANK LIMITED</vt:lpstr>
    </vt:vector>
  </TitlesOfParts>
  <Company/>
  <LinksUpToDate>false</LinksUpToDate>
  <CharactersWithSpaces>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TAMILNAD MERCANTILE BANK LIMITED</dc:title>
  <dc:subject/>
  <dc:creator>K Xavier</dc:creator>
  <cp:keywords/>
  <cp:lastModifiedBy>DVP IT - Technical</cp:lastModifiedBy>
  <cp:revision>33</cp:revision>
  <cp:lastPrinted>2025-12-11T10:35:00Z</cp:lastPrinted>
  <dcterms:created xsi:type="dcterms:W3CDTF">2024-02-12T11:34:00Z</dcterms:created>
  <dcterms:modified xsi:type="dcterms:W3CDTF">2026-01-23T14:54:00Z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TMB.IN</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